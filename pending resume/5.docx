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ambria" w:cs="Arial" w:hAnsi="Cambria"/>
          <w:b/>
          <w:sz w:val="28"/>
          <w:szCs w:val="28"/>
          <w:u w:val="single"/>
        </w:rPr>
      </w:pPr>
      <w:r>
        <w:rPr>
          <w:rFonts w:ascii="Cambria" w:cs="Arial" w:hAnsi="Cambria"/>
          <w:b/>
          <w:sz w:val="28"/>
          <w:szCs w:val="28"/>
          <w:u w:val="single"/>
        </w:rPr>
        <w:t>CURRICULUM VITAE</w:t>
      </w:r>
    </w:p>
    <w:p>
      <w:pPr>
        <w:pStyle w:val="style0"/>
        <w:jc w:val="center"/>
        <w:rPr>
          <w:rFonts w:ascii="Cambria" w:cs="Arial" w:hAnsi="Cambria"/>
          <w:b/>
          <w:sz w:val="28"/>
          <w:szCs w:val="28"/>
        </w:rPr>
      </w:pPr>
    </w:p>
    <w:p>
      <w:pPr>
        <w:pStyle w:val="style0"/>
        <w:rPr>
          <w:rFonts w:ascii="Cambria" w:cs="Arial" w:hAnsi="Cambria"/>
          <w:b/>
          <w:noProof/>
          <w:sz w:val="28"/>
          <w:szCs w:val="28"/>
        </w:rPr>
      </w:pPr>
      <w:r>
        <w:rPr>
          <w:rFonts w:ascii="Cambria" w:hAnsi="Cambria"/>
          <w:noProof/>
        </w:rPr>
        <w:drawing>
          <wp:inline distL="0" distT="0" distB="0" distR="0">
            <wp:extent cx="1431077" cy="157009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31077" cy="157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Cambria" w:cs="Arial" w:hAnsi="Cambria"/>
          <w:b/>
          <w:noProof/>
          <w:sz w:val="28"/>
          <w:szCs w:val="28"/>
        </w:rPr>
      </w:pPr>
      <w:r>
        <w:rPr>
          <w:rFonts w:ascii="Cambria" w:cs="Arial" w:hAnsi="Cambria"/>
          <w:b/>
          <w:noProof/>
          <w:sz w:val="28"/>
          <w:szCs w:val="28"/>
        </w:rPr>
        <w:t>Ravi</w:t>
      </w:r>
      <w:r>
        <w:rPr>
          <w:rFonts w:ascii="Cambria" w:cs="Arial" w:hAnsi="Cambria"/>
          <w:b/>
          <w:noProof/>
          <w:sz w:val="28"/>
          <w:szCs w:val="28"/>
        </w:rPr>
        <w:t xml:space="preserve"> </w:t>
      </w:r>
      <w:r>
        <w:rPr>
          <w:rFonts w:ascii="Cambria" w:cs="Arial" w:hAnsi="Cambria"/>
          <w:b/>
          <w:noProof/>
          <w:sz w:val="28"/>
          <w:szCs w:val="28"/>
        </w:rPr>
        <w:t>Gupta</w:t>
      </w:r>
    </w:p>
    <w:p>
      <w:pPr>
        <w:pStyle w:val="style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 xml:space="preserve">Current address: </w:t>
      </w:r>
      <w:r>
        <w:rPr>
          <w:rFonts w:ascii="Cambria" w:cs="Arial" w:hAnsi="Cambria"/>
          <w:sz w:val="22"/>
          <w:szCs w:val="22"/>
        </w:rPr>
        <w:t xml:space="preserve">T8/1001, </w:t>
      </w:r>
      <w:r>
        <w:rPr>
          <w:rFonts w:ascii="Cambria" w:cs="Arial" w:hAnsi="Cambria"/>
          <w:sz w:val="22"/>
          <w:szCs w:val="22"/>
        </w:rPr>
        <w:t>Ansal</w:t>
      </w:r>
      <w:r>
        <w:rPr>
          <w:rFonts w:ascii="Cambria" w:cs="Arial" w:hAnsi="Cambria"/>
          <w:sz w:val="22"/>
          <w:szCs w:val="22"/>
        </w:rPr>
        <w:t xml:space="preserve"> Green Escape Apartment, </w:t>
      </w:r>
      <w:r>
        <w:rPr>
          <w:rFonts w:ascii="Cambria" w:cs="Arial" w:hAnsi="Cambria"/>
          <w:sz w:val="22"/>
          <w:szCs w:val="22"/>
        </w:rPr>
        <w:t>Rai</w:t>
      </w:r>
      <w:r>
        <w:rPr>
          <w:rFonts w:ascii="Cambria" w:cs="Arial" w:hAnsi="Cambria"/>
          <w:sz w:val="22"/>
          <w:szCs w:val="22"/>
        </w:rPr>
        <w:t xml:space="preserve">, </w:t>
      </w:r>
      <w:r>
        <w:rPr>
          <w:rFonts w:ascii="Cambria" w:cs="Arial" w:hAnsi="Cambria"/>
          <w:sz w:val="22"/>
          <w:szCs w:val="22"/>
        </w:rPr>
        <w:t>Sonipat</w:t>
      </w:r>
      <w:r>
        <w:rPr>
          <w:rFonts w:ascii="Cambria" w:cs="Arial" w:hAnsi="Cambria"/>
          <w:sz w:val="22"/>
          <w:szCs w:val="22"/>
        </w:rPr>
        <w:t xml:space="preserve"> (Hr)-131029</w:t>
      </w:r>
    </w:p>
    <w:p>
      <w:pPr>
        <w:pStyle w:val="style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Mobile No.: +91-9730429881</w:t>
      </w:r>
    </w:p>
    <w:p>
      <w:pPr>
        <w:pStyle w:val="style0"/>
        <w:rPr>
          <w:rFonts w:ascii="Cambria" w:cs="Arial" w:hAnsi="Cambria"/>
          <w:i/>
          <w:iCs/>
          <w:sz w:val="22"/>
          <w:szCs w:val="22"/>
          <w:u w:val="single"/>
        </w:rPr>
      </w:pPr>
      <w:r>
        <w:rPr>
          <w:rFonts w:ascii="Cambria" w:cs="Arial" w:hAnsi="Cambria"/>
          <w:sz w:val="22"/>
          <w:szCs w:val="22"/>
        </w:rPr>
        <w:t xml:space="preserve">E-mail- </w:t>
      </w:r>
      <w:r>
        <w:rPr/>
        <w:fldChar w:fldCharType="begin"/>
      </w:r>
      <w:r>
        <w:instrText xml:space="preserve"> HYPERLINK "mailto:Ravi810991@gmail.com" </w:instrText>
      </w:r>
      <w:r>
        <w:rPr/>
        <w:fldChar w:fldCharType="separate"/>
      </w:r>
      <w:r>
        <w:rPr>
          <w:rStyle w:val="style85"/>
          <w:rFonts w:ascii="Cambria" w:cs="Arial" w:hAnsi="Cambria"/>
          <w:i/>
          <w:iCs/>
          <w:sz w:val="22"/>
          <w:szCs w:val="22"/>
        </w:rPr>
        <w:t>Ravi810991@gmail.com</w:t>
      </w:r>
      <w:r>
        <w:rPr/>
        <w:fldChar w:fldCharType="end"/>
      </w:r>
    </w:p>
    <w:p>
      <w:pPr>
        <w:pStyle w:val="style0"/>
        <w:rPr>
          <w:rFonts w:ascii="Cambria" w:cs="Arial" w:hAnsi="Cambria"/>
          <w:i/>
          <w:iCs/>
          <w:sz w:val="22"/>
          <w:szCs w:val="22"/>
          <w:u w:val="single"/>
        </w:rPr>
      </w:pPr>
    </w:p>
    <w:p>
      <w:pPr>
        <w:pStyle w:val="style0"/>
        <w:rPr>
          <w:rFonts w:ascii="Cambria" w:cs="Arial" w:hAnsi="Cambria"/>
          <w:sz w:val="20"/>
          <w:szCs w:val="20"/>
        </w:rPr>
      </w:pPr>
      <w:r>
        <w:rPr>
          <w:rFonts w:ascii="Cambria" w:cs="Arial" w:hAnsi="Cambria"/>
          <w:sz w:val="22"/>
          <w:szCs w:val="22"/>
        </w:rPr>
        <w:pict>
          <v:rect id="1027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lineRule="auto" w:line="360"/>
        <w:rPr>
          <w:rFonts w:ascii="Cambria" w:cs="Arial" w:hAnsi="Cambria"/>
        </w:rPr>
      </w:pPr>
      <w:r>
        <w:rPr>
          <w:rFonts w:ascii="Cambria" w:cs="Arial" w:hAnsi="Cambria"/>
          <w:b/>
        </w:rPr>
        <w:t>Career Objective:</w:t>
      </w:r>
    </w:p>
    <w:p>
      <w:pPr>
        <w:pStyle w:val="style0"/>
        <w:spacing w:lineRule="auto" w:line="36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To be an asset for the organization and hold a responsible position to achieve goals and</w:t>
      </w:r>
      <w:r>
        <w:rPr>
          <w:rFonts w:ascii="Cambria" w:cs="Arial" w:hAnsi="Cambria"/>
          <w:sz w:val="22"/>
          <w:szCs w:val="22"/>
        </w:rPr>
        <w:t xml:space="preserve"> </w:t>
      </w:r>
      <w:r>
        <w:rPr>
          <w:rFonts w:ascii="Cambria" w:cs="Arial" w:hAnsi="Cambria"/>
          <w:sz w:val="22"/>
          <w:szCs w:val="22"/>
        </w:rPr>
        <w:t xml:space="preserve">make an impression in the field of </w:t>
      </w:r>
      <w:r>
        <w:rPr>
          <w:rFonts w:ascii="Cambria" w:cs="Arial" w:hAnsi="Cambria"/>
          <w:b/>
          <w:bCs/>
          <w:sz w:val="22"/>
          <w:szCs w:val="22"/>
        </w:rPr>
        <w:t>Pharmaceutical S</w:t>
      </w:r>
      <w:r>
        <w:rPr>
          <w:rFonts w:ascii="Cambria" w:cs="Arial" w:hAnsi="Cambria"/>
          <w:b/>
          <w:bCs/>
          <w:sz w:val="22"/>
          <w:szCs w:val="22"/>
        </w:rPr>
        <w:t xml:space="preserve">ector </w:t>
      </w:r>
      <w:r>
        <w:rPr>
          <w:rFonts w:ascii="Cambria" w:cs="Arial" w:hAnsi="Cambria"/>
          <w:sz w:val="22"/>
          <w:szCs w:val="22"/>
        </w:rPr>
        <w:t>by doing proper justice with responsibilities assigned to me.</w:t>
      </w:r>
    </w:p>
    <w:p>
      <w:pPr>
        <w:pStyle w:val="style0"/>
        <w:spacing w:lineRule="auto" w:line="36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pict>
          <v:rect id="1028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  <w:r>
        <w:rPr>
          <w:rFonts w:ascii="Cambria" w:cs="Arial" w:hAnsi="Cambria"/>
          <w:b/>
        </w:rPr>
        <w:t>Academia: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Cambria" w:cs="Arial" w:hAnsi="Cambria"/>
          <w:b/>
          <w:bCs/>
        </w:rPr>
      </w:pPr>
      <w:r>
        <w:rPr>
          <w:rFonts w:ascii="Cambria" w:cs="Arial" w:hAnsi="Cambria"/>
        </w:rPr>
        <w:t xml:space="preserve">I completed B Pharmacy with first class in June-2011 from </w:t>
      </w:r>
      <w:r>
        <w:rPr>
          <w:rFonts w:ascii="Cambria" w:cs="Arial" w:hAnsi="Cambria"/>
        </w:rPr>
        <w:t>Laxmi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Narayan</w:t>
      </w:r>
      <w:r>
        <w:rPr>
          <w:rFonts w:ascii="Cambria" w:cs="Arial" w:hAnsi="Cambria"/>
        </w:rPr>
        <w:t xml:space="preserve"> College of Pharmacy, which is affiliated to RGPV Bhopal (M.P.).</w:t>
      </w:r>
    </w:p>
    <w:p>
      <w:pPr>
        <w:pStyle w:val="style179"/>
        <w:numPr>
          <w:ilvl w:val="0"/>
          <w:numId w:val="1"/>
        </w:numPr>
        <w:rPr>
          <w:rFonts w:ascii="Cambria" w:cs="Arial" w:hAnsi="Cambria"/>
          <w:bCs/>
        </w:rPr>
      </w:pPr>
      <w:r>
        <w:rPr>
          <w:rFonts w:ascii="Cambria" w:cs="Arial" w:hAnsi="Cambria"/>
          <w:bCs/>
        </w:rPr>
        <w:t xml:space="preserve">I completed  Inter mediate with second class in June-2011 from The Varity public school, </w:t>
      </w:r>
      <w:r>
        <w:rPr>
          <w:rFonts w:ascii="Cambria" w:cs="Arial" w:hAnsi="Cambria"/>
          <w:bCs/>
        </w:rPr>
        <w:t>Morena</w:t>
      </w:r>
      <w:r>
        <w:rPr>
          <w:rFonts w:ascii="Cambria" w:cs="Arial" w:hAnsi="Cambria"/>
          <w:bCs/>
        </w:rPr>
        <w:t xml:space="preserve">, which is affiliated to M.P. Board (M.P.) </w:t>
      </w:r>
    </w:p>
    <w:p>
      <w:pPr>
        <w:pStyle w:val="style179"/>
        <w:numPr>
          <w:ilvl w:val="0"/>
          <w:numId w:val="1"/>
        </w:numPr>
        <w:rPr>
          <w:rFonts w:ascii="Cambria" w:cs="Arial" w:hAnsi="Cambria"/>
          <w:bCs/>
        </w:rPr>
      </w:pPr>
      <w:r>
        <w:rPr>
          <w:rFonts w:ascii="Cambria" w:cs="Arial" w:hAnsi="Cambria"/>
          <w:bCs/>
        </w:rPr>
        <w:t xml:space="preserve">I completed  Matriculation with first class in June-2011 from </w:t>
      </w:r>
      <w:r>
        <w:rPr>
          <w:rFonts w:ascii="Cambria" w:cs="Arial" w:hAnsi="Cambria"/>
          <w:bCs/>
        </w:rPr>
        <w:t>Sarswati</w:t>
      </w:r>
      <w:r>
        <w:rPr>
          <w:rFonts w:ascii="Cambria" w:cs="Arial" w:hAnsi="Cambria"/>
          <w:bCs/>
        </w:rPr>
        <w:t xml:space="preserve"> </w:t>
      </w:r>
      <w:r>
        <w:rPr>
          <w:rFonts w:ascii="Cambria" w:cs="Arial" w:hAnsi="Cambria"/>
          <w:bCs/>
        </w:rPr>
        <w:t>Shishu</w:t>
      </w:r>
      <w:r>
        <w:rPr>
          <w:rFonts w:ascii="Cambria" w:cs="Arial" w:hAnsi="Cambria"/>
          <w:bCs/>
        </w:rPr>
        <w:t xml:space="preserve"> </w:t>
      </w:r>
      <w:r>
        <w:rPr>
          <w:rFonts w:ascii="Cambria" w:cs="Arial" w:hAnsi="Cambria"/>
          <w:bCs/>
        </w:rPr>
        <w:t>Mandir</w:t>
      </w:r>
      <w:r>
        <w:rPr>
          <w:rFonts w:ascii="Cambria" w:cs="Arial" w:hAnsi="Cambria"/>
          <w:bCs/>
        </w:rPr>
        <w:t xml:space="preserve">, </w:t>
      </w:r>
      <w:r>
        <w:rPr>
          <w:rFonts w:ascii="Cambria" w:cs="Arial" w:hAnsi="Cambria"/>
          <w:bCs/>
        </w:rPr>
        <w:t>Morena</w:t>
      </w:r>
      <w:r>
        <w:rPr>
          <w:rFonts w:ascii="Cambria" w:cs="Arial" w:hAnsi="Cambria"/>
          <w:bCs/>
        </w:rPr>
        <w:t xml:space="preserve">, which is affiliated to M.P. Board (M.P.) </w:t>
      </w:r>
    </w:p>
    <w:p>
      <w:pPr>
        <w:pStyle w:val="style0"/>
        <w:rPr>
          <w:rFonts w:ascii="Cambria" w:cs="Arial" w:hAnsi="Cambria"/>
          <w:b/>
          <w:szCs w:val="22"/>
        </w:rPr>
      </w:pPr>
      <w:r>
        <w:rPr>
          <w:rFonts w:ascii="Cambria" w:cs="Arial" w:hAnsi="Cambria"/>
          <w:b/>
          <w:szCs w:val="22"/>
        </w:rPr>
        <w:pict>
          <v:rect id="1029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rPr>
          <w:rFonts w:ascii="Cambria" w:cs="Arial" w:hAnsi="Cambria"/>
          <w:b/>
          <w:szCs w:val="22"/>
        </w:rPr>
      </w:pPr>
    </w:p>
    <w:p>
      <w:pPr>
        <w:pStyle w:val="style0"/>
        <w:rPr>
          <w:rFonts w:ascii="Cambria" w:cs="Arial" w:hAnsi="Cambria"/>
          <w:b/>
        </w:rPr>
      </w:pPr>
      <w:r>
        <w:rPr>
          <w:rFonts w:ascii="Cambria" w:cs="Arial" w:hAnsi="Cambria"/>
          <w:b/>
          <w:szCs w:val="22"/>
        </w:rPr>
        <w:t>Work Experiences</w:t>
      </w:r>
      <w:r>
        <w:rPr>
          <w:rFonts w:ascii="Cambria" w:cs="Arial" w:hAnsi="Cambria"/>
          <w:b/>
        </w:rPr>
        <w:t>:</w:t>
      </w:r>
      <w:r>
        <w:rPr>
          <w:rFonts w:cs="Arial" w:hAnsi="Cambria"/>
          <w:b/>
          <w:lang w:val="en-US"/>
        </w:rPr>
        <w:t xml:space="preserve"> I have around 15 years of experience in my field.</w:t>
      </w:r>
    </w:p>
    <w:p>
      <w:pPr>
        <w:pStyle w:val="style0"/>
        <w:rPr>
          <w:rFonts w:ascii="Cambria" w:cs="Arial" w:hAnsi="Cambria"/>
          <w:b/>
        </w:rPr>
      </w:pPr>
      <w:r>
        <w:rPr>
          <w:rFonts w:ascii="Cambria" w:cs="Arial" w:hAnsi="Cambria"/>
          <w:b/>
        </w:rPr>
        <w:t xml:space="preserve"> </w:t>
      </w:r>
    </w:p>
    <w:p>
      <w:pPr>
        <w:pStyle w:val="style179"/>
        <w:numPr>
          <w:ilvl w:val="0"/>
          <w:numId w:val="12"/>
        </w:numPr>
        <w:rPr>
          <w:rFonts w:ascii="Cambria" w:cs="Arial" w:hAnsi="Cambria"/>
        </w:rPr>
      </w:pPr>
      <w:r>
        <w:rPr>
          <w:rFonts w:ascii="Cambria" w:cs="Arial" w:hAnsi="Cambria"/>
        </w:rPr>
        <w:t>Currently I am working as a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  <w:b/>
          <w:bCs/>
        </w:rPr>
        <w:t>Plant Head</w:t>
      </w:r>
      <w:r>
        <w:rPr>
          <w:rFonts w:ascii="Cambria" w:cs="Arial" w:hAnsi="Cambria"/>
        </w:rPr>
        <w:t xml:space="preserve"> in </w:t>
      </w:r>
      <w:r>
        <w:rPr>
          <w:rFonts w:ascii="Cambria" w:cs="Arial" w:hAnsi="Cambria"/>
          <w:b/>
          <w:bCs/>
        </w:rPr>
        <w:t>QSD Formulation</w:t>
      </w:r>
      <w:r>
        <w:rPr>
          <w:rFonts w:ascii="Cambria" w:cs="Arial" w:hAnsi="Cambria"/>
          <w:b/>
          <w:bCs/>
        </w:rPr>
        <w:t xml:space="preserve"> Pvt. Ltd.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a</w:t>
      </w:r>
      <w:r>
        <w:rPr>
          <w:rFonts w:ascii="Cambria" w:cs="Arial" w:hAnsi="Cambria"/>
        </w:rPr>
        <w:t>t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Rai,</w:t>
      </w:r>
      <w:r>
        <w:rPr>
          <w:rFonts w:ascii="Cambria" w:cs="Arial" w:hAnsi="Cambria"/>
        </w:rPr>
        <w:t>Sonipat</w:t>
      </w:r>
      <w:r>
        <w:rPr>
          <w:rFonts w:ascii="Cambria" w:cs="Arial" w:hAnsi="Cambria"/>
        </w:rPr>
        <w:t xml:space="preserve"> (Hr</w:t>
      </w:r>
      <w:r>
        <w:rPr>
          <w:rFonts w:ascii="Cambria" w:cs="Arial" w:hAnsi="Cambria"/>
        </w:rPr>
        <w:t>)</w:t>
      </w:r>
    </w:p>
    <w:p>
      <w:pPr>
        <w:pStyle w:val="style179"/>
        <w:numPr>
          <w:ilvl w:val="0"/>
          <w:numId w:val="12"/>
        </w:numPr>
        <w:rPr>
          <w:rFonts w:ascii="Cambria" w:cs="Arial" w:hAnsi="Cambria"/>
        </w:rPr>
      </w:pPr>
      <w:r>
        <w:rPr>
          <w:rFonts w:ascii="Cambria" w:cs="Arial" w:hAnsi="Cambria"/>
        </w:rPr>
        <w:t xml:space="preserve">QSD Formulation provides a platform for third party production for </w:t>
      </w:r>
      <w:r>
        <w:rPr>
          <w:rFonts w:ascii="Cambria" w:cs="Arial" w:hAnsi="Cambria"/>
          <w:b/>
        </w:rPr>
        <w:t>FMCG</w:t>
      </w:r>
      <w:r>
        <w:rPr>
          <w:rFonts w:ascii="Cambria" w:cs="Arial" w:hAnsi="Cambria"/>
          <w:b/>
        </w:rPr>
        <w:t xml:space="preserve">, Cosmetics, </w:t>
      </w:r>
      <w:r>
        <w:rPr>
          <w:rFonts w:ascii="Cambria" w:cs="Arial" w:hAnsi="Cambria"/>
          <w:b/>
        </w:rPr>
        <w:t>Ayurvedic</w:t>
      </w:r>
      <w:r>
        <w:rPr>
          <w:rFonts w:ascii="Cambria" w:cs="Arial" w:hAnsi="Cambria"/>
          <w:b/>
        </w:rPr>
        <w:t xml:space="preserve"> &amp; </w:t>
      </w:r>
      <w:r>
        <w:rPr>
          <w:rFonts w:ascii="Cambria" w:cs="Arial" w:hAnsi="Cambria"/>
          <w:b/>
        </w:rPr>
        <w:t>Nutraceuticals</w:t>
      </w:r>
      <w:r>
        <w:rPr>
          <w:rFonts w:ascii="Cambria" w:cs="Arial" w:hAnsi="Cambria"/>
        </w:rPr>
        <w:t xml:space="preserve"> products, such as</w:t>
      </w:r>
      <w:r>
        <w:rPr>
          <w:rFonts w:cs="Arial" w:hAnsi="Cambria"/>
          <w:lang w:val="en-US"/>
        </w:rPr>
        <w:t xml:space="preserve"> Bran</w:t>
      </w:r>
      <w:r>
        <w:rPr>
          <w:rFonts w:ascii="Cambria" w:cs="Arial" w:hAnsi="Cambria"/>
        </w:rPr>
        <w:t>d</w:t>
      </w:r>
      <w:r>
        <w:rPr>
          <w:rFonts w:cs="Arial" w:hAnsi="Cambria"/>
          <w:lang w:val="en-US"/>
        </w:rPr>
        <w:t xml:space="preserve">- </w:t>
      </w:r>
      <w:r>
        <w:rPr>
          <w:rFonts w:ascii="Cambria" w:cs="Arial" w:hAnsi="Cambria"/>
        </w:rPr>
        <w:t>BOLD CARE</w:t>
      </w:r>
      <w:r>
        <w:rPr>
          <w:rFonts w:ascii="Cambria" w:cs="Arial" w:hAnsi="Cambria"/>
        </w:rPr>
        <w:t>,</w:t>
      </w:r>
      <w:r>
        <w:rPr>
          <w:rFonts w:cs="Arial" w:hAnsi="Cambria"/>
          <w:lang w:val="en-US"/>
        </w:rPr>
        <w:t xml:space="preserve"> </w:t>
      </w:r>
      <w:r>
        <w:rPr>
          <w:rFonts w:ascii="Cambria" w:cs="Arial" w:hAnsi="Cambria"/>
        </w:rPr>
        <w:t>SUROSKEI,</w:t>
      </w:r>
      <w:r>
        <w:rPr>
          <w:rFonts w:cs="Arial" w:hAnsi="Cambria"/>
          <w:lang w:val="en-US"/>
        </w:rPr>
        <w:t xml:space="preserve"> </w:t>
      </w:r>
      <w:r>
        <w:rPr>
          <w:rFonts w:ascii="Cambria" w:cs="Arial" w:hAnsi="Cambria"/>
        </w:rPr>
        <w:t>VLCC,</w:t>
      </w:r>
      <w:r>
        <w:rPr>
          <w:rFonts w:cs="Arial" w:hAnsi="Cambria"/>
          <w:lang w:val="en-US"/>
        </w:rPr>
        <w:t xml:space="preserve"> </w:t>
      </w:r>
      <w:r>
        <w:rPr>
          <w:rFonts w:ascii="Cambria" w:cs="Arial" w:hAnsi="Cambria"/>
        </w:rPr>
        <w:t>URBAN</w:t>
      </w:r>
      <w:r>
        <w:rPr>
          <w:rFonts w:ascii="Cambria" w:cs="Arial" w:hAnsi="Cambria"/>
        </w:rPr>
        <w:t xml:space="preserve"> GABROO,KOZICARE,CO LUXURY,MAQULLAGE etc…</w:t>
      </w:r>
    </w:p>
    <w:p>
      <w:pPr>
        <w:pStyle w:val="style0"/>
        <w:rPr>
          <w:rFonts w:ascii="Cambria" w:cs="Arial" w:hAnsi="Cambria"/>
        </w:rPr>
      </w:pPr>
    </w:p>
    <w:p>
      <w:pPr>
        <w:pStyle w:val="style179"/>
        <w:numPr>
          <w:ilvl w:val="0"/>
          <w:numId w:val="20"/>
        </w:numPr>
        <w:spacing w:lineRule="auto" w:line="360"/>
        <w:rPr>
          <w:rFonts w:ascii="Cambria" w:cs="Arial" w:hAnsi="Cambria"/>
          <w:b/>
          <w:u w:val="single"/>
        </w:rPr>
      </w:pPr>
      <w:r>
        <w:rPr>
          <w:rFonts w:ascii="Cambria" w:cs="Arial" w:hAnsi="Cambria"/>
          <w:b/>
          <w:u w:val="single"/>
        </w:rPr>
        <w:t>Job Profile:</w:t>
      </w:r>
    </w:p>
    <w:p>
      <w:pPr>
        <w:pStyle w:val="style179"/>
        <w:numPr>
          <w:ilvl w:val="0"/>
          <w:numId w:val="20"/>
        </w:numPr>
        <w:shd w:val="clear" w:color="auto" w:fill="ffffff"/>
        <w:spacing w:after="120"/>
        <w:rPr>
          <w:rStyle w:val="style4101"/>
          <w:rFonts w:ascii="Cambria" w:hAnsi="Cambria"/>
          <w:spacing w:val="2"/>
        </w:rPr>
      </w:pPr>
      <w:r>
        <w:rPr>
          <w:rFonts w:ascii="Cambria" w:cs="Arial" w:hAnsi="Cambria"/>
          <w:spacing w:val="2"/>
        </w:rPr>
        <w:t>Plan and schedule production runs to meet customer demand and optimize resource utilization.</w:t>
      </w:r>
      <w:r>
        <w:rPr>
          <w:rStyle w:val="style4101"/>
          <w:rFonts w:ascii="Cambria" w:cs="Arial" w:hAnsi="Cambria"/>
          <w:spacing w:val="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Monitor production processes to ensure quality, yield, and adherence to standard operating procedures (SOPs).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Identify and implement process improvements to enhance productivity and reduce waste.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Manage production line operations, including troubleshooting issues and addressing production delays.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shd w:val="clear" w:color="auto" w:fill="ffffff"/>
        <w:ind w:left="720"/>
        <w:rPr>
          <w:rFonts w:ascii="Cambria" w:cs="Arial" w:hAnsi="Cambria"/>
          <w:spacing w:val="2"/>
          <w:sz w:val="22"/>
          <w:szCs w:val="22"/>
        </w:rPr>
      </w:pP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Ensure strict compliance with Good Manufacturing Practices (GMP) regulations and quality standards.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Oversee quality control testing and analysis of raw materials, in-process materials, and finished products.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Investigate and address quality deviations and non-conformances promptly.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Maintain compliance with all releva</w:t>
      </w:r>
      <w:r>
        <w:rPr>
          <w:rFonts w:ascii="Cambria" w:cs="Arial" w:hAnsi="Cambria"/>
          <w:spacing w:val="2"/>
          <w:sz w:val="22"/>
          <w:szCs w:val="22"/>
        </w:rPr>
        <w:t>nt regulatory agencies (FDA, AYUSH</w:t>
      </w:r>
      <w:r>
        <w:rPr>
          <w:rFonts w:ascii="Cambria" w:cs="Arial" w:hAnsi="Cambria"/>
          <w:spacing w:val="2"/>
          <w:sz w:val="22"/>
          <w:szCs w:val="22"/>
        </w:rPr>
        <w:t xml:space="preserve"> etc.) and their requirements.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rPr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Coordinate with regulatory affairs team on inspections and submissions.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Prioritize employee safety and implement safety protocols within the plant.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Ensure proper handling and disposal of hazardous materials.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rPr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Monitor environmental impact and comply with environmental regulations.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Lead and motivate a cross-functional team of production personnel, engineers, quality control specialists, and maintenance technicians.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Develop and implement training programs to enhance employee skills and knowledge.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Monitor and manage production costs to optimize resource utilization and achieve budget targets.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rPr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Identify cost-saving opportunities and implement initiatives to reduce expenses.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spacing w:after="120"/>
        <w:rPr>
          <w:rStyle w:val="style4101"/>
          <w:rFonts w:ascii="Cambria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Evaluate and recommend capital expenditure projects for plant upgrades and expansion.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numPr>
          <w:ilvl w:val="0"/>
          <w:numId w:val="21"/>
        </w:numPr>
        <w:shd w:val="clear" w:color="auto" w:fill="ffffff"/>
        <w:rPr>
          <w:rStyle w:val="style4101"/>
          <w:rFonts w:ascii="Cambria" w:cs="Arial" w:hAnsi="Cambria"/>
          <w:spacing w:val="2"/>
          <w:sz w:val="22"/>
          <w:szCs w:val="22"/>
        </w:rPr>
      </w:pPr>
      <w:r>
        <w:rPr>
          <w:rFonts w:ascii="Cambria" w:cs="Arial" w:hAnsi="Cambria"/>
          <w:spacing w:val="2"/>
          <w:sz w:val="22"/>
          <w:szCs w:val="22"/>
        </w:rPr>
        <w:t>Oversee the installation and commissioning of new equipment.</w:t>
      </w:r>
      <w:r>
        <w:rPr>
          <w:rStyle w:val="style4101"/>
          <w:rFonts w:ascii="Cambria" w:cs="Arial" w:hAnsi="Cambria"/>
          <w:spacing w:val="2"/>
          <w:sz w:val="22"/>
          <w:szCs w:val="22"/>
        </w:rPr>
        <w:t> </w:t>
      </w: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179"/>
        <w:ind w:left="360"/>
        <w:rPr>
          <w:rFonts w:ascii="Cambria" w:cs="Arial" w:hAnsi="Cambria"/>
        </w:rPr>
      </w:pPr>
      <w:r>
        <w:rPr>
          <w:rFonts w:ascii="Cambria" w:hAnsi="Cambria"/>
        </w:rPr>
        <w:pict>
          <v:rect id="1030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179"/>
        <w:numPr>
          <w:ilvl w:val="0"/>
          <w:numId w:val="12"/>
        </w:numPr>
        <w:rPr>
          <w:rFonts w:ascii="Cambria" w:cs="Arial" w:hAnsi="Cambria"/>
        </w:rPr>
      </w:pPr>
      <w:r>
        <w:rPr>
          <w:rFonts w:ascii="Cambria" w:cs="Arial" w:hAnsi="Cambria"/>
        </w:rPr>
        <w:t xml:space="preserve">I have worked as a </w:t>
      </w:r>
      <w:r>
        <w:rPr>
          <w:rFonts w:ascii="Cambria" w:cs="Arial" w:hAnsi="Cambria"/>
          <w:b/>
          <w:bCs/>
        </w:rPr>
        <w:t xml:space="preserve">Production cum Quality Head  </w:t>
      </w:r>
      <w:r>
        <w:rPr>
          <w:rFonts w:ascii="Cambria" w:cs="Arial" w:hAnsi="Cambria"/>
        </w:rPr>
        <w:t xml:space="preserve">since </w:t>
      </w:r>
      <w:r>
        <w:rPr>
          <w:rFonts w:ascii="Cambria" w:cs="Arial" w:hAnsi="Cambria"/>
          <w:b/>
          <w:bCs/>
        </w:rPr>
        <w:t>Jun.2021 till Jan.2023</w:t>
      </w:r>
      <w:r>
        <w:rPr>
          <w:rFonts w:ascii="Cambria" w:cs="Arial" w:hAnsi="Cambria"/>
        </w:rPr>
        <w:t xml:space="preserve"> in </w:t>
      </w:r>
      <w:r>
        <w:rPr>
          <w:rFonts w:ascii="Cambria" w:cs="Arial" w:hAnsi="Cambria"/>
          <w:b/>
          <w:bCs/>
        </w:rPr>
        <w:t>Vinayak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  <w:b/>
          <w:bCs/>
        </w:rPr>
        <w:t>Pharma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  <w:b/>
          <w:bCs/>
        </w:rPr>
        <w:t>Chem</w:t>
      </w:r>
      <w:r>
        <w:rPr>
          <w:rFonts w:ascii="Cambria" w:cs="Arial" w:hAnsi="Cambria"/>
          <w:b/>
          <w:bCs/>
        </w:rPr>
        <w:t xml:space="preserve"> Equipment Pvt. Ltd.</w:t>
      </w:r>
      <w:r>
        <w:rPr>
          <w:rFonts w:ascii="Cambria" w:cs="Arial" w:hAnsi="Cambria"/>
        </w:rPr>
        <w:t xml:space="preserve"> at </w:t>
      </w:r>
      <w:r>
        <w:rPr>
          <w:rFonts w:ascii="Cambria" w:cs="Arial" w:hAnsi="Cambria"/>
        </w:rPr>
        <w:t>Haridwar</w:t>
      </w:r>
      <w:r>
        <w:rPr>
          <w:rFonts w:ascii="Cambria" w:cs="Arial" w:hAnsi="Cambria"/>
        </w:rPr>
        <w:t xml:space="preserve"> (UK)</w:t>
      </w:r>
    </w:p>
    <w:p>
      <w:pPr>
        <w:pStyle w:val="style179"/>
        <w:numPr>
          <w:ilvl w:val="0"/>
          <w:numId w:val="12"/>
        </w:numPr>
        <w:rPr>
          <w:rFonts w:ascii="Cambria" w:cs="Arial" w:hAnsi="Cambria"/>
        </w:rPr>
      </w:pPr>
      <w:r>
        <w:rPr>
          <w:rFonts w:ascii="Cambria" w:cs="Arial" w:hAnsi="Cambria"/>
        </w:rPr>
        <w:t>Vinayak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Pha</w:t>
      </w:r>
      <w:r>
        <w:rPr>
          <w:rFonts w:ascii="Cambria" w:cs="Arial" w:hAnsi="Cambria"/>
        </w:rPr>
        <w:t>rma</w:t>
      </w:r>
      <w:r>
        <w:rPr>
          <w:rFonts w:ascii="Cambria" w:cs="Arial" w:hAnsi="Cambria"/>
        </w:rPr>
        <w:t xml:space="preserve"> provides a platform for th</w:t>
      </w:r>
      <w:r>
        <w:rPr>
          <w:rFonts w:ascii="Cambria" w:cs="Arial" w:hAnsi="Cambria"/>
        </w:rPr>
        <w:t xml:space="preserve">ird party production for </w:t>
      </w:r>
      <w:r>
        <w:rPr>
          <w:rFonts w:ascii="Cambria" w:cs="Arial" w:hAnsi="Cambria"/>
          <w:b/>
        </w:rPr>
        <w:t>FMCG</w:t>
      </w:r>
      <w:r>
        <w:rPr>
          <w:rFonts w:ascii="Cambria" w:cs="Arial" w:hAnsi="Cambria"/>
        </w:rPr>
        <w:t xml:space="preserve"> pro</w:t>
      </w:r>
      <w:r>
        <w:rPr>
          <w:rFonts w:ascii="Cambria" w:cs="Arial" w:hAnsi="Cambria"/>
        </w:rPr>
        <w:t xml:space="preserve">ducts, such as the product </w:t>
      </w:r>
      <w:r>
        <w:rPr>
          <w:rFonts w:ascii="Cambria" w:cs="Arial" w:hAnsi="Cambria"/>
          <w:b/>
        </w:rPr>
        <w:t>NYCIL Prickly Heat Powder</w:t>
      </w:r>
      <w:r>
        <w:rPr>
          <w:rFonts w:ascii="Cambria" w:cs="Arial" w:hAnsi="Cambria"/>
        </w:rPr>
        <w:t xml:space="preserve"> from </w:t>
      </w:r>
      <w:r>
        <w:rPr>
          <w:rFonts w:ascii="Cambria" w:cs="Arial" w:hAnsi="Cambria"/>
          <w:b/>
          <w:u w:val="single"/>
        </w:rPr>
        <w:t>Zydus</w:t>
      </w:r>
      <w:r>
        <w:rPr>
          <w:rFonts w:ascii="Cambria" w:cs="Arial" w:hAnsi="Cambria"/>
          <w:b/>
          <w:u w:val="single"/>
        </w:rPr>
        <w:t xml:space="preserve"> Wellness</w:t>
      </w:r>
      <w:r>
        <w:rPr>
          <w:rFonts w:ascii="Cambria" w:cs="Arial" w:hAnsi="Cambria"/>
          <w:b/>
        </w:rPr>
        <w:t xml:space="preserve"> </w:t>
      </w:r>
      <w:r>
        <w:rPr>
          <w:rFonts w:ascii="Cambria" w:cs="Arial" w:hAnsi="Cambria"/>
        </w:rPr>
        <w:t>or</w:t>
      </w:r>
      <w:r>
        <w:rPr>
          <w:rFonts w:ascii="Cambria" w:cs="Arial" w:hAnsi="Cambria"/>
          <w:b/>
        </w:rPr>
        <w:t xml:space="preserve"> SHA</w:t>
      </w:r>
      <w:r>
        <w:rPr>
          <w:rFonts w:ascii="Cambria" w:cs="Arial" w:hAnsi="Cambria"/>
          <w:b/>
        </w:rPr>
        <w:t xml:space="preserve">LIMAR Enriched oil </w:t>
      </w:r>
      <w:r>
        <w:rPr>
          <w:rFonts w:ascii="Cambria" w:cs="Arial" w:hAnsi="Cambria"/>
        </w:rPr>
        <w:t>from</w:t>
      </w:r>
      <w:r>
        <w:rPr>
          <w:rFonts w:ascii="Cambria" w:cs="Arial" w:hAnsi="Cambria"/>
          <w:b/>
        </w:rPr>
        <w:t xml:space="preserve"> </w:t>
      </w:r>
      <w:r>
        <w:rPr>
          <w:rFonts w:ascii="Cambria" w:cs="Arial" w:hAnsi="Cambria"/>
          <w:b/>
          <w:u w:val="single"/>
        </w:rPr>
        <w:t>Shalimar chemical work</w:t>
      </w:r>
      <w:r>
        <w:rPr>
          <w:rFonts w:ascii="Cambria" w:cs="Arial" w:hAnsi="Cambria"/>
          <w:b/>
        </w:rPr>
        <w:t>.</w:t>
      </w:r>
    </w:p>
    <w:p>
      <w:pPr>
        <w:pStyle w:val="style0"/>
        <w:rPr>
          <w:rFonts w:ascii="Cambria" w:cs="Arial" w:hAnsi="Cambria"/>
        </w:rPr>
      </w:pPr>
    </w:p>
    <w:p>
      <w:pPr>
        <w:pStyle w:val="style179"/>
        <w:numPr>
          <w:ilvl w:val="0"/>
          <w:numId w:val="14"/>
        </w:numPr>
        <w:rPr>
          <w:rFonts w:ascii="Cambria" w:cs="Arial" w:hAnsi="Cambria"/>
          <w:b/>
          <w:u w:val="single"/>
        </w:rPr>
      </w:pPr>
      <w:r>
        <w:rPr>
          <w:rFonts w:ascii="Cambria" w:cs="Arial" w:hAnsi="Cambria"/>
          <w:b/>
          <w:u w:val="single"/>
        </w:rPr>
        <w:t xml:space="preserve">Production </w:t>
      </w:r>
      <w:r>
        <w:rPr>
          <w:rFonts w:ascii="Cambria" w:cs="Arial" w:hAnsi="Cambria"/>
          <w:b/>
          <w:u w:val="single"/>
        </w:rPr>
        <w:t>Job Profile: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Planning, organizing, directing and running optimum day-to-day operations to exceed our customers’ expectations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Increasing production, assets capacity and flexibility while minimizing unnecessary costs and maintaining current quality standards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Responsibility for production output, product quality and on-time shipping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Allocate resources effectively and fully utilize assets to produce optimal results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Implement strategies in alignment with strategic initiatives and provide a clear sense of direction and focus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Monitor operations and trigger corrective actions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Share a trusting relationship with workgroup and recruit, manage and develop plant staff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Collect and analyze data to find places of waste or overtime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Commit to plant safety procedures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Develop systems and processes that track and optimize productivity and standards, metrics and performance targets to ensure effective return on assets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Address employees’ issues or grievances and administer collective bargaining agreements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Influence and learn from below</w:t>
      </w:r>
    </w:p>
    <w:p>
      <w:pPr>
        <w:pStyle w:val="style179"/>
        <w:numPr>
          <w:ilvl w:val="0"/>
          <w:numId w:val="13"/>
        </w:numPr>
        <w:autoSpaceDE w:val="false"/>
        <w:autoSpaceDN w:val="false"/>
        <w:adjustRightInd w:val="false"/>
        <w:rPr>
          <w:rFonts w:ascii="Cambria" w:cs="CIDFont+F3" w:hAnsi="Cambria"/>
        </w:rPr>
      </w:pPr>
      <w:r>
        <w:rPr>
          <w:rFonts w:ascii="Cambria" w:cs="CIDFont+F3" w:hAnsi="Cambria"/>
        </w:rPr>
        <w:t>Stay up to date with latest production management best practices and concepts</w:t>
      </w:r>
    </w:p>
    <w:p>
      <w:pPr>
        <w:pStyle w:val="style179"/>
        <w:autoSpaceDE w:val="false"/>
        <w:autoSpaceDN w:val="false"/>
        <w:adjustRightInd w:val="false"/>
        <w:ind w:left="360"/>
        <w:rPr>
          <w:rFonts w:ascii="Cambria" w:cs="CIDFont+F3" w:hAnsi="Cambria"/>
        </w:rPr>
      </w:pPr>
    </w:p>
    <w:p>
      <w:pPr>
        <w:pStyle w:val="style179"/>
        <w:numPr>
          <w:ilvl w:val="0"/>
          <w:numId w:val="13"/>
        </w:numPr>
        <w:rPr>
          <w:rFonts w:ascii="Cambria" w:cs="Arial" w:hAnsi="Cambria"/>
          <w:b/>
          <w:u w:val="single"/>
        </w:rPr>
      </w:pPr>
      <w:r>
        <w:rPr>
          <w:rFonts w:ascii="Cambria" w:cs="Arial" w:hAnsi="Cambria"/>
          <w:b/>
          <w:u w:val="single"/>
        </w:rPr>
        <w:t xml:space="preserve">Quality </w:t>
      </w:r>
      <w:r>
        <w:rPr>
          <w:rFonts w:ascii="Cambria" w:cs="Arial" w:hAnsi="Cambria"/>
          <w:b/>
          <w:u w:val="single"/>
        </w:rPr>
        <w:t>Job Profile: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 xml:space="preserve">To review the investigations for Incidents, Deviations, Non-compliance and audit compliance (Internal/Self-Inspection/Customer/Regulatory) </w:t>
      </w:r>
      <w:r>
        <w:rPr>
          <w:rFonts w:ascii="Cambria" w:cs="Arial" w:hAnsi="Cambria"/>
          <w:sz w:val="22"/>
          <w:szCs w:val="22"/>
        </w:rPr>
        <w:t xml:space="preserve">for identify the Root cause and </w:t>
      </w:r>
      <w:r>
        <w:rPr>
          <w:rFonts w:ascii="Cambria" w:cs="Arial" w:hAnsi="Cambria"/>
          <w:sz w:val="22"/>
          <w:szCs w:val="22"/>
        </w:rPr>
        <w:t>implementation of CAPA.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Review observation with Corrective and Preventive Action.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Review of Quality Management Review and Operational Review Meetings observations and CAPA.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Review BMR</w:t>
      </w:r>
      <w:r>
        <w:rPr>
          <w:rFonts w:ascii="Cambria" w:cs="Arial" w:hAnsi="Cambria"/>
          <w:sz w:val="22"/>
          <w:szCs w:val="22"/>
        </w:rPr>
        <w:t xml:space="preserve">/BPR/SOP </w:t>
      </w:r>
      <w:r>
        <w:rPr>
          <w:rFonts w:ascii="Cambria" w:cs="Arial" w:hAnsi="Cambria"/>
          <w:sz w:val="22"/>
          <w:szCs w:val="22"/>
        </w:rPr>
        <w:t>Technical agreements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To ensure integrity of all data generated either manually or electronically.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Review vendor and contract testing activity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MARG 9.0</w:t>
      </w:r>
      <w:r>
        <w:rPr>
          <w:rFonts w:ascii="Cambria" w:cs="Arial" w:hAnsi="Cambria"/>
          <w:sz w:val="22"/>
          <w:szCs w:val="22"/>
        </w:rPr>
        <w:t xml:space="preserve"> and another IT related procedures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To conduct Trainings &amp; Training activity review.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 xml:space="preserve">Familiar with </w:t>
      </w:r>
      <w:r>
        <w:rPr>
          <w:rFonts w:ascii="Cambria" w:cs="Arial" w:hAnsi="Cambria"/>
          <w:sz w:val="22"/>
          <w:szCs w:val="22"/>
        </w:rPr>
        <w:t>Liquid ,</w:t>
      </w:r>
      <w:r>
        <w:rPr>
          <w:rFonts w:ascii="Cambria" w:cs="Arial" w:hAnsi="Cambria"/>
          <w:sz w:val="22"/>
          <w:szCs w:val="22"/>
        </w:rPr>
        <w:t xml:space="preserve"> OSD operations.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 xml:space="preserve">Review </w:t>
      </w:r>
      <w:r>
        <w:rPr>
          <w:rFonts w:ascii="Cambria" w:cs="Arial" w:hAnsi="Cambria"/>
          <w:sz w:val="22"/>
          <w:szCs w:val="22"/>
        </w:rPr>
        <w:t>System, Operations, Prac</w:t>
      </w:r>
      <w:r>
        <w:rPr>
          <w:rFonts w:ascii="Cambria" w:cs="Arial" w:hAnsi="Cambria"/>
          <w:sz w:val="22"/>
          <w:szCs w:val="22"/>
        </w:rPr>
        <w:t xml:space="preserve">tices &amp; </w:t>
      </w:r>
      <w:r>
        <w:rPr>
          <w:rFonts w:ascii="Cambria" w:cs="Arial" w:hAnsi="Cambria"/>
          <w:sz w:val="22"/>
          <w:szCs w:val="22"/>
        </w:rPr>
        <w:t>Documents.</w:t>
      </w:r>
    </w:p>
    <w:p>
      <w:pPr>
        <w:pStyle w:val="style0"/>
        <w:numPr>
          <w:ilvl w:val="0"/>
          <w:numId w:val="13"/>
        </w:numPr>
        <w:shd w:val="clear" w:color="auto" w:fill="ffffff"/>
        <w:textAlignment w:val="baseline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Site Audit.</w:t>
      </w:r>
    </w:p>
    <w:p>
      <w:pPr>
        <w:pStyle w:val="style179"/>
        <w:ind w:left="360"/>
        <w:rPr>
          <w:rFonts w:ascii="Cambria" w:cs="Arial" w:hAnsi="Cambria"/>
        </w:rPr>
      </w:pPr>
      <w:r>
        <w:rPr>
          <w:rFonts w:ascii="Cambria" w:hAnsi="Cambria"/>
        </w:rPr>
        <w:pict>
          <v:rect id="1031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179"/>
        <w:numPr>
          <w:ilvl w:val="0"/>
          <w:numId w:val="11"/>
        </w:numPr>
        <w:rPr>
          <w:rFonts w:ascii="Cambria" w:cs="Arial" w:hAnsi="Cambria"/>
        </w:rPr>
      </w:pPr>
      <w:r>
        <w:rPr>
          <w:rFonts w:ascii="Cambria" w:cs="Arial" w:hAnsi="Cambria"/>
        </w:rPr>
        <w:t xml:space="preserve">I have worked as a </w:t>
      </w:r>
      <w:r>
        <w:rPr>
          <w:rFonts w:ascii="Cambria" w:cs="Arial" w:hAnsi="Cambria"/>
          <w:b/>
          <w:bCs/>
        </w:rPr>
        <w:t>Production Head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</w:rPr>
        <w:t xml:space="preserve">since </w:t>
      </w:r>
      <w:r>
        <w:rPr>
          <w:rFonts w:ascii="Cambria" w:cs="Arial" w:hAnsi="Cambria"/>
          <w:b/>
          <w:bCs/>
        </w:rPr>
        <w:t>Oct.2018 till May.2021</w:t>
      </w:r>
      <w:r>
        <w:rPr>
          <w:rFonts w:ascii="Cambria" w:cs="Arial" w:hAnsi="Cambria"/>
        </w:rPr>
        <w:t xml:space="preserve"> in </w:t>
      </w:r>
      <w:r>
        <w:rPr>
          <w:rFonts w:ascii="Cambria" w:cs="Arial" w:hAnsi="Cambria"/>
          <w:b/>
          <w:bCs/>
        </w:rPr>
        <w:t>Shreshay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  <w:b/>
          <w:bCs/>
        </w:rPr>
        <w:t>Exim</w:t>
      </w:r>
      <w:r>
        <w:rPr>
          <w:rFonts w:ascii="Cambria" w:cs="Arial" w:hAnsi="Cambria"/>
          <w:b/>
          <w:bCs/>
        </w:rPr>
        <w:t xml:space="preserve"> Pvt. Ltd.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</w:rPr>
        <w:t xml:space="preserve">at  </w:t>
      </w:r>
      <w:r>
        <w:rPr>
          <w:rFonts w:ascii="Cambria" w:cs="Arial" w:hAnsi="Cambria"/>
        </w:rPr>
        <w:t>Seoni</w:t>
      </w:r>
      <w:r>
        <w:rPr>
          <w:rFonts w:ascii="Cambria" w:cs="Arial" w:hAnsi="Cambria"/>
        </w:rPr>
        <w:t xml:space="preserve"> (M.P.)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  <w:u w:val="single"/>
        </w:rPr>
      </w:pPr>
      <w:r>
        <w:rPr>
          <w:rFonts w:ascii="Cambria" w:cs="Arial" w:hAnsi="Cambria"/>
          <w:b/>
          <w:u w:val="single"/>
        </w:rPr>
        <w:t>Job Profile: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Coordinate with R&amp;D, Operations department for Planning and Organising Production Schedules.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Assessing project and resource requirements (workforce, raw materials</w:t>
      </w:r>
      <w:r>
        <w:rPr>
          <w:rFonts w:ascii="Cambria" w:cs="Calibri" w:hAnsi="Cambria"/>
          <w:sz w:val="22"/>
          <w:szCs w:val="22"/>
          <w:lang w:val="en-GB"/>
        </w:rPr>
        <w:t xml:space="preserve"> &amp; packing material</w:t>
      </w:r>
      <w:r>
        <w:rPr>
          <w:rFonts w:ascii="Cambria" w:cs="Calibri" w:hAnsi="Cambria"/>
          <w:sz w:val="22"/>
          <w:szCs w:val="22"/>
          <w:lang w:val="en-GB"/>
        </w:rPr>
        <w:t xml:space="preserve"> etc)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Negotiating with vendors for raw</w:t>
      </w:r>
      <w:r>
        <w:rPr>
          <w:rFonts w:ascii="Cambria" w:cs="Calibri" w:hAnsi="Cambria"/>
          <w:sz w:val="22"/>
          <w:szCs w:val="22"/>
          <w:lang w:val="en-GB"/>
        </w:rPr>
        <w:t xml:space="preserve"> &amp; packing</w:t>
      </w:r>
      <w:r>
        <w:rPr>
          <w:rFonts w:ascii="Cambria" w:cs="Calibri" w:hAnsi="Cambria"/>
          <w:sz w:val="22"/>
          <w:szCs w:val="22"/>
          <w:lang w:val="en-GB"/>
        </w:rPr>
        <w:t xml:space="preserve"> material purchase in cheaper rates.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Ensuring that health and safety regulations are met at the factory.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Complete Control over Production Process.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Selecting, Ordering and Purchasing materials.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Organising the repair and routine maintenance of production equipment &amp; ensuring minimum down time for the production.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>Organising relevant training sessions for the Production Team.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 xml:space="preserve">Supervise and evaluate performance of production personnel </w:t>
      </w:r>
    </w:p>
    <w:p>
      <w:pPr>
        <w:pStyle w:val="style4100"/>
        <w:numPr>
          <w:ilvl w:val="0"/>
          <w:numId w:val="3"/>
        </w:numPr>
        <w:spacing w:lineRule="auto" w:line="276"/>
        <w:jc w:val="both"/>
        <w:rPr>
          <w:rFonts w:ascii="Cambria" w:cs="Calibri" w:hAnsi="Cambria"/>
          <w:sz w:val="22"/>
          <w:szCs w:val="22"/>
          <w:lang w:val="en-GB"/>
        </w:rPr>
      </w:pPr>
      <w:r>
        <w:rPr>
          <w:rFonts w:ascii="Cambria" w:cs="Calibri" w:hAnsi="Cambria"/>
          <w:sz w:val="22"/>
          <w:szCs w:val="22"/>
          <w:lang w:val="en-GB"/>
        </w:rPr>
        <w:t xml:space="preserve">Report to Upper Management </w:t>
      </w:r>
    </w:p>
    <w:p>
      <w:pPr>
        <w:pStyle w:val="style179"/>
        <w:numPr>
          <w:ilvl w:val="0"/>
          <w:numId w:val="3"/>
        </w:numPr>
        <w:rPr>
          <w:rFonts w:ascii="Cambria" w:cs="Arial" w:hAnsi="Cambria"/>
          <w:b/>
          <w:u w:val="single"/>
        </w:rPr>
      </w:pPr>
      <w:r>
        <w:rPr>
          <w:rFonts w:ascii="Cambria" w:cs="Calibri" w:hAnsi="Cambria"/>
          <w:lang w:val="en-GB"/>
        </w:rPr>
        <w:t>Ensure proper dispatch of goods to HO/Third party vendors and coordinate with R&amp;D / Operation Team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u w:val="single"/>
        </w:rPr>
      </w:pPr>
      <w:r>
        <w:rPr>
          <w:rFonts w:ascii="Cambria" w:hAnsi="Cambria"/>
          <w:color w:val="303030"/>
          <w:shd w:val="clear" w:color="auto" w:fill="ffffff"/>
        </w:rPr>
        <w:t>Weekly and Monthly Production planning and preparing daily and all monthly production reports. To fulfill the monthly targets.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color w:val="000000"/>
          <w:u w:val="single"/>
        </w:rPr>
      </w:pPr>
      <w:r>
        <w:rPr>
          <w:rFonts w:ascii="Cambria" w:hAnsi="Cambria"/>
          <w:color w:val="000000"/>
          <w:shd w:val="clear" w:color="auto" w:fill="ffffff"/>
        </w:rPr>
        <w:t xml:space="preserve">To ensure that the products are manufactured as per the GMP to achieve consistent results </w:t>
      </w:r>
      <w:bookmarkStart w:id="0" w:name="_GoBack"/>
      <w:bookmarkEnd w:id="0"/>
      <w:r>
        <w:rPr>
          <w:rFonts w:ascii="Cambria" w:hAnsi="Cambria"/>
          <w:color w:val="000000"/>
          <w:shd w:val="clear" w:color="auto" w:fill="ffffff"/>
        </w:rPr>
        <w:t>and documented accordingly.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color w:val="000000"/>
          <w:u w:val="single"/>
        </w:rPr>
      </w:pPr>
      <w:r>
        <w:rPr>
          <w:rFonts w:ascii="Cambria" w:hAnsi="Cambria"/>
          <w:color w:val="000000"/>
          <w:shd w:val="clear" w:color="auto" w:fill="ffffff"/>
        </w:rPr>
        <w:t>Documentation of change control, deviations, discrepancies and market complaints investigations if any.</w:t>
      </w:r>
    </w:p>
    <w:p>
      <w:pPr>
        <w:pStyle w:val="style179"/>
        <w:ind w:left="360"/>
        <w:rPr>
          <w:rFonts w:ascii="Cambria" w:cs="Arial" w:hAnsi="Cambria"/>
        </w:rPr>
      </w:pPr>
      <w:r>
        <w:rPr>
          <w:rFonts w:ascii="Cambria" w:cs="Arial" w:hAnsi="Cambria"/>
          <w:color w:val="000000"/>
        </w:rPr>
        <w:pict>
          <v:rect id="1032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179"/>
        <w:numPr>
          <w:ilvl w:val="0"/>
          <w:numId w:val="11"/>
        </w:numPr>
        <w:rPr>
          <w:rFonts w:ascii="Cambria" w:cs="Arial" w:hAnsi="Cambria"/>
        </w:rPr>
      </w:pPr>
      <w:r>
        <w:rPr>
          <w:rFonts w:ascii="Cambria" w:cs="Arial" w:hAnsi="Cambria"/>
        </w:rPr>
        <w:t xml:space="preserve">I have worked as a </w:t>
      </w:r>
      <w:r>
        <w:rPr>
          <w:rFonts w:ascii="Cambria" w:cs="Arial" w:hAnsi="Cambria"/>
          <w:b/>
          <w:bCs/>
        </w:rPr>
        <w:t>Production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  <w:b/>
          <w:bCs/>
        </w:rPr>
        <w:t xml:space="preserve">Manager </w:t>
      </w:r>
      <w:r>
        <w:rPr>
          <w:rFonts w:ascii="Cambria" w:cs="Arial" w:hAnsi="Cambria"/>
        </w:rPr>
        <w:t>since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  <w:b/>
          <w:bCs/>
        </w:rPr>
        <w:t xml:space="preserve">Oct.2012 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  <w:b/>
          <w:bCs/>
        </w:rPr>
        <w:t>till Aug.2018</w:t>
      </w:r>
      <w:r>
        <w:rPr>
          <w:rFonts w:ascii="Cambria" w:cs="Arial" w:hAnsi="Cambria"/>
        </w:rPr>
        <w:t xml:space="preserve"> in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  <w:b/>
          <w:bCs/>
        </w:rPr>
        <w:t>Abhinav</w:t>
      </w:r>
      <w:r>
        <w:rPr>
          <w:rFonts w:ascii="Cambria" w:cs="Arial" w:hAnsi="Cambria"/>
          <w:b/>
          <w:bCs/>
        </w:rPr>
        <w:t xml:space="preserve"> Healthcare Products Pvt. Ltd.</w:t>
      </w:r>
      <w:r>
        <w:rPr>
          <w:rFonts w:ascii="Cambria" w:cs="Arial" w:hAnsi="Cambria"/>
          <w:b/>
          <w:bCs/>
        </w:rPr>
        <w:t xml:space="preserve"> </w:t>
      </w:r>
      <w:r>
        <w:rPr>
          <w:rFonts w:ascii="Cambria" w:cs="Arial" w:hAnsi="Cambria"/>
        </w:rPr>
        <w:t>At W</w:t>
      </w:r>
      <w:r>
        <w:rPr>
          <w:rFonts w:ascii="Cambria" w:cs="Arial" w:hAnsi="Cambria"/>
        </w:rPr>
        <w:t>ada, Thane (MH)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  <w:u w:val="single"/>
        </w:rPr>
      </w:pPr>
      <w:r>
        <w:rPr>
          <w:rFonts w:ascii="Cambria" w:cs="Arial" w:hAnsi="Cambria"/>
          <w:b/>
          <w:u w:val="single"/>
        </w:rPr>
        <w:t>Job Profile: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hAnsi="Cambria"/>
          <w:color w:val="303030"/>
          <w:shd w:val="clear" w:color="auto" w:fill="ffffff"/>
        </w:rPr>
        <w:t>The prime responsibility in this position would be to support the manufacturing operations with quality assurance practices.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To issuance of daily cleaning record, Equipment log book, BMR, BPR &amp; other necessary document.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Hands of experience in complying with documentation and regulatory requirements.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Weekly and monthly production planning and preparing daily and monthly production reports.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Managing complete production operations with a view to ensure timely accomplishment of production target &amp; to meet the distribution requirements.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Lead and support with our production team developing of formulation &amp; packaging materials.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I work as a production coordinator with contract &amp; loan license manufacture persons related to product manufacturing and quality purpose.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 xml:space="preserve">Contract &amp; loan license </w:t>
      </w:r>
      <w:r>
        <w:rPr>
          <w:rFonts w:ascii="Cambria" w:cs="Arial" w:hAnsi="Cambria"/>
        </w:rPr>
        <w:t>manufacture</w:t>
      </w:r>
      <w:r>
        <w:rPr>
          <w:rFonts w:ascii="Cambria" w:cs="Arial" w:hAnsi="Cambria"/>
        </w:rPr>
        <w:t xml:space="preserve">  such</w:t>
      </w:r>
      <w:r>
        <w:rPr>
          <w:rFonts w:ascii="Cambria" w:cs="Arial" w:hAnsi="Cambria"/>
        </w:rPr>
        <w:t xml:space="preserve"> as a </w:t>
      </w:r>
      <w:r>
        <w:rPr>
          <w:rFonts w:ascii="Cambria" w:cs="Arial" w:hAnsi="Cambria"/>
          <w:b/>
        </w:rPr>
        <w:t>(</w:t>
      </w:r>
      <w:r>
        <w:rPr>
          <w:rFonts w:ascii="Cambria" w:cs="Arial" w:hAnsi="Cambria"/>
          <w:b/>
        </w:rPr>
        <w:t>Millanium</w:t>
      </w:r>
      <w:r>
        <w:rPr>
          <w:rFonts w:ascii="Cambria" w:cs="Arial" w:hAnsi="Cambria"/>
          <w:b/>
        </w:rPr>
        <w:t xml:space="preserve"> herbal, </w:t>
      </w:r>
      <w:r>
        <w:rPr>
          <w:rFonts w:ascii="Cambria" w:cs="Arial" w:hAnsi="Cambria"/>
          <w:b/>
        </w:rPr>
        <w:t>Ayurvita</w:t>
      </w:r>
      <w:r>
        <w:rPr>
          <w:rFonts w:ascii="Cambria" w:cs="Arial" w:hAnsi="Cambria"/>
          <w:b/>
        </w:rPr>
        <w:t xml:space="preserve"> herbal, Ocean life science, Ari healthcare, </w:t>
      </w:r>
      <w:r>
        <w:rPr>
          <w:rFonts w:ascii="Cambria" w:cs="Arial" w:hAnsi="Cambria"/>
          <w:b/>
        </w:rPr>
        <w:t>Herbapex</w:t>
      </w:r>
      <w:r>
        <w:rPr>
          <w:rFonts w:ascii="Cambria" w:cs="Arial" w:hAnsi="Cambria"/>
          <w:b/>
        </w:rPr>
        <w:t xml:space="preserve"> herbal, </w:t>
      </w:r>
      <w:r>
        <w:rPr>
          <w:rFonts w:ascii="Cambria" w:cs="Arial" w:hAnsi="Cambria"/>
          <w:b/>
        </w:rPr>
        <w:t>Enovet</w:t>
      </w:r>
      <w:r>
        <w:rPr>
          <w:rFonts w:ascii="Cambria" w:cs="Arial" w:hAnsi="Cambria"/>
          <w:b/>
        </w:rPr>
        <w:t xml:space="preserve"> life science etc.)</w:t>
      </w:r>
    </w:p>
    <w:p>
      <w:pPr>
        <w:pStyle w:val="style179"/>
        <w:numPr>
          <w:ilvl w:val="0"/>
          <w:numId w:val="6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>Tackle technical problem of manufacturing and packing of...</w:t>
      </w:r>
    </w:p>
    <w:p>
      <w:pPr>
        <w:pStyle w:val="style179"/>
        <w:numPr>
          <w:ilvl w:val="0"/>
          <w:numId w:val="8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  <w:b/>
        </w:rPr>
        <w:t xml:space="preserve">Solid dosage forms- Tablet, Capsule, </w:t>
      </w:r>
      <w:r>
        <w:rPr>
          <w:rFonts w:ascii="Cambria" w:cs="Arial" w:hAnsi="Cambria"/>
          <w:b/>
        </w:rPr>
        <w:t>and Granule</w:t>
      </w:r>
      <w:r>
        <w:rPr>
          <w:rFonts w:ascii="Cambria" w:cs="Arial" w:hAnsi="Cambria"/>
          <w:b/>
        </w:rPr>
        <w:t xml:space="preserve"> &amp; Powder.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  <w:b/>
        </w:rPr>
        <w:t>Liquid dosage forms- Syrup,</w:t>
      </w:r>
      <w:r>
        <w:rPr>
          <w:rFonts w:ascii="Cambria" w:cs="Arial" w:hAnsi="Cambria"/>
          <w:b/>
        </w:rPr>
        <w:t xml:space="preserve"> </w:t>
      </w:r>
      <w:r>
        <w:rPr>
          <w:rFonts w:ascii="Cambria" w:cs="Arial" w:hAnsi="Cambria"/>
          <w:b/>
        </w:rPr>
        <w:t>Kwath</w:t>
      </w:r>
      <w:r>
        <w:rPr>
          <w:rFonts w:ascii="Cambria" w:cs="Arial" w:hAnsi="Cambria"/>
          <w:b/>
        </w:rPr>
        <w:t>, Energy drink.</w:t>
      </w:r>
    </w:p>
    <w:p>
      <w:pPr>
        <w:pStyle w:val="style179"/>
        <w:numPr>
          <w:ilvl w:val="0"/>
          <w:numId w:val="10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  <w:b/>
        </w:rPr>
        <w:t>Topical dosage forms- Cream, Lotion, Shampoo, Ointment, Liniment &amp; Generic oils.</w:t>
      </w:r>
    </w:p>
    <w:p>
      <w:pPr>
        <w:pStyle w:val="style179"/>
        <w:ind w:left="360"/>
        <w:rPr>
          <w:rFonts w:ascii="Cambria" w:cs="Arial" w:hAnsi="Cambria"/>
        </w:rPr>
      </w:pPr>
      <w:r>
        <w:rPr>
          <w:rFonts w:ascii="Cambria" w:hAnsi="Cambria"/>
        </w:rPr>
        <w:pict>
          <v:rect id="1033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179"/>
        <w:numPr>
          <w:ilvl w:val="0"/>
          <w:numId w:val="11"/>
        </w:numPr>
        <w:spacing w:lineRule="auto" w:line="240"/>
        <w:rPr>
          <w:rFonts w:ascii="Cambria" w:cs="Arial" w:hAnsi="Cambria"/>
        </w:rPr>
      </w:pPr>
      <w:r>
        <w:rPr>
          <w:rFonts w:ascii="Cambria" w:cs="Arial" w:hAnsi="Cambria"/>
        </w:rPr>
        <w:t xml:space="preserve">I have worked as a </w:t>
      </w:r>
      <w:r>
        <w:rPr>
          <w:rFonts w:ascii="Cambria" w:cs="Arial" w:hAnsi="Cambria"/>
          <w:b/>
          <w:bCs/>
        </w:rPr>
        <w:t>Production</w:t>
      </w:r>
      <w:r>
        <w:rPr>
          <w:rFonts w:ascii="Cambria" w:cs="Arial" w:hAnsi="Cambria"/>
          <w:b/>
          <w:bCs/>
        </w:rPr>
        <w:t xml:space="preserve"> Executive</w:t>
      </w:r>
      <w:r>
        <w:rPr>
          <w:rFonts w:ascii="Cambria" w:cs="Arial" w:hAnsi="Cambria"/>
        </w:rPr>
        <w:t xml:space="preserve"> since </w:t>
      </w:r>
      <w:r>
        <w:rPr>
          <w:rFonts w:ascii="Cambria" w:cs="Arial" w:hAnsi="Cambria"/>
          <w:b/>
        </w:rPr>
        <w:t xml:space="preserve">August 2011 till  oct-2012 </w:t>
      </w:r>
      <w:r>
        <w:rPr>
          <w:rFonts w:ascii="Cambria" w:cs="Arial" w:hAnsi="Cambria"/>
        </w:rPr>
        <w:t xml:space="preserve">- in </w:t>
      </w:r>
      <w:r>
        <w:rPr>
          <w:rFonts w:ascii="Cambria" w:cs="Arial" w:hAnsi="Cambria"/>
          <w:b/>
        </w:rPr>
        <w:t>Hexagone Nutrition Pvt. Ltd.</w:t>
      </w:r>
      <w:r>
        <w:rPr>
          <w:rFonts w:ascii="Cambria" w:cs="Arial" w:hAnsi="Cambria"/>
        </w:rPr>
        <w:t xml:space="preserve"> at Nashik (MH)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  <w:b/>
          <w:u w:val="single"/>
        </w:rPr>
        <w:t>Job Profile: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</w:rPr>
        <w:t xml:space="preserve">Handling of day to day shop floor production activities, </w:t>
      </w:r>
      <w:r>
        <w:rPr>
          <w:rFonts w:ascii="Cambria" w:cs="Arial" w:hAnsi="Cambria"/>
        </w:rPr>
        <w:t>maintaining</w:t>
      </w:r>
      <w:r>
        <w:rPr>
          <w:rFonts w:ascii="Cambria" w:cs="Arial" w:hAnsi="Cambria"/>
        </w:rPr>
        <w:t xml:space="preserve"> the </w:t>
      </w:r>
      <w:r>
        <w:rPr>
          <w:rFonts w:ascii="Cambria" w:cs="Arial" w:hAnsi="Cambria"/>
        </w:rPr>
        <w:t>process parameters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according to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cGMP</w:t>
      </w:r>
      <w:r>
        <w:rPr>
          <w:rFonts w:ascii="Cambria" w:cs="Arial" w:hAnsi="Cambria"/>
        </w:rPr>
        <w:t>, ISO, IPQC guidelines.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</w:rPr>
      </w:pPr>
      <w:r>
        <w:rPr>
          <w:rFonts w:ascii="Cambria" w:cs="Arial" w:hAnsi="Cambria"/>
        </w:rPr>
        <w:t>BMR &amp; BPR and machine log sheet review.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</w:rPr>
      </w:pPr>
      <w:r>
        <w:rPr>
          <w:rFonts w:ascii="Cambria" w:hAnsi="Cambria"/>
          <w:color w:val="303030"/>
          <w:shd w:val="clear" w:color="auto" w:fill="ffffff"/>
        </w:rPr>
        <w:t>Tackle technical problems during manufacturing of solid dosage products.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Cambria" w:cs="Arial" w:hAnsi="Cambria"/>
        </w:rPr>
      </w:pPr>
      <w:r>
        <w:rPr>
          <w:rFonts w:ascii="Cambria" w:hAnsi="Cambria"/>
          <w:color w:val="303030"/>
          <w:shd w:val="clear" w:color="auto" w:fill="ffffff"/>
        </w:rPr>
        <w:t>Raw material and packing material stock verification according to software.</w:t>
      </w:r>
    </w:p>
    <w:p>
      <w:pPr>
        <w:pStyle w:val="style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pict>
          <v:rect id="1034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spacing w:lineRule="auto" w:line="360"/>
        <w:rPr>
          <w:rFonts w:ascii="Cambria" w:cs="Arial" w:hAnsi="Cambria"/>
          <w:b/>
        </w:rPr>
      </w:pPr>
      <w:r>
        <w:rPr>
          <w:rFonts w:ascii="Cambria" w:cs="Arial" w:hAnsi="Cambria"/>
          <w:b/>
        </w:rPr>
        <w:t>Other skills:</w:t>
      </w:r>
    </w:p>
    <w:p>
      <w:pPr>
        <w:pStyle w:val="style0"/>
        <w:numPr>
          <w:ilvl w:val="0"/>
          <w:numId w:val="4"/>
        </w:numPr>
        <w:spacing w:lineRule="auto" w:line="36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b/>
          <w:bCs/>
          <w:sz w:val="22"/>
          <w:szCs w:val="22"/>
          <w:lang w:val="en-IN"/>
        </w:rPr>
        <w:t>Marg ERP 9.0</w:t>
      </w:r>
      <w:r>
        <w:rPr>
          <w:rFonts w:ascii="Cambria" w:cs="Arial" w:hAnsi="Cambria"/>
          <w:sz w:val="22"/>
          <w:szCs w:val="22"/>
          <w:lang w:val="en-IN"/>
        </w:rPr>
        <w:t xml:space="preserve"> (Production and Inventory Management</w:t>
      </w:r>
      <w:r>
        <w:rPr>
          <w:rFonts w:cs="Arial" w:hAnsi="Cambria"/>
          <w:sz w:val="22"/>
          <w:szCs w:val="22"/>
          <w:lang w:val="en-US"/>
        </w:rPr>
        <w:t xml:space="preserve"> </w:t>
      </w:r>
      <w:r>
        <w:rPr>
          <w:rFonts w:ascii="Cambria" w:cs="Arial" w:hAnsi="Cambria"/>
          <w:sz w:val="22"/>
          <w:szCs w:val="22"/>
        </w:rPr>
        <w:t>related to Pharma Industry</w:t>
      </w:r>
      <w:r>
        <w:rPr>
          <w:rFonts w:ascii="Cambria" w:cs="Arial" w:hAnsi="Cambria"/>
          <w:sz w:val="22"/>
          <w:szCs w:val="22"/>
          <w:lang w:val="en-IN"/>
        </w:rPr>
        <w:t>)</w:t>
      </w:r>
    </w:p>
    <w:p>
      <w:pPr>
        <w:pStyle w:val="style0"/>
        <w:numPr>
          <w:ilvl w:val="0"/>
          <w:numId w:val="4"/>
        </w:numPr>
        <w:spacing w:lineRule="auto" w:line="36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Microsoft Office</w:t>
      </w:r>
    </w:p>
    <w:p>
      <w:pPr>
        <w:pStyle w:val="style0"/>
        <w:numPr>
          <w:ilvl w:val="0"/>
          <w:numId w:val="4"/>
        </w:numPr>
        <w:spacing w:lineRule="auto" w:line="36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>Internet Application</w:t>
      </w:r>
    </w:p>
    <w:p>
      <w:pPr>
        <w:pStyle w:val="style0"/>
        <w:rPr>
          <w:rFonts w:ascii="Cambria" w:cs="Arial" w:hAnsi="Cambria"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pict>
          <v:rect id="1036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0"/>
        <w:rPr>
          <w:rFonts w:ascii="Cambria" w:cs="Arial" w:hAnsi="Cambria"/>
          <w:b/>
        </w:rPr>
      </w:pPr>
      <w:r>
        <w:rPr>
          <w:rFonts w:ascii="Cambria" w:cs="Arial" w:hAnsi="Cambria"/>
          <w:b/>
        </w:rPr>
        <w:t>Industrial Training :</w:t>
      </w:r>
    </w:p>
    <w:p>
      <w:pPr>
        <w:pStyle w:val="style0"/>
        <w:rPr>
          <w:rFonts w:ascii="Cambria" w:cs="Arial" w:hAnsi="Cambria"/>
          <w:sz w:val="18"/>
          <w:szCs w:val="18"/>
        </w:rPr>
      </w:pPr>
    </w:p>
    <w:p>
      <w:pPr>
        <w:pStyle w:val="style179"/>
        <w:numPr>
          <w:ilvl w:val="0"/>
          <w:numId w:val="5"/>
        </w:numPr>
        <w:spacing w:lineRule="auto" w:line="360"/>
        <w:rPr>
          <w:rFonts w:ascii="Cambria" w:cs="Arial" w:hAnsi="Cambria"/>
        </w:rPr>
      </w:pPr>
      <w:r>
        <w:rPr>
          <w:rFonts w:ascii="Cambria" w:cs="Arial" w:hAnsi="Cambria"/>
          <w:b/>
          <w:bCs/>
        </w:rPr>
        <w:t>One month in plant training at“IPCA laboratories ltd” in Ratlam (M.P.)in Production</w:t>
      </w:r>
      <w:r>
        <w:rPr>
          <w:rFonts w:ascii="Cambria" w:cs="Arial" w:hAnsi="Cambria"/>
        </w:rPr>
        <w:t>.</w:t>
      </w:r>
    </w:p>
    <w:p>
      <w:pPr>
        <w:pStyle w:val="style179"/>
        <w:numPr>
          <w:ilvl w:val="0"/>
          <w:numId w:val="5"/>
        </w:numPr>
        <w:spacing w:lineRule="auto" w:line="360"/>
        <w:rPr>
          <w:rFonts w:ascii="Cambria" w:cs="Arial" w:hAnsi="Cambria"/>
        </w:rPr>
      </w:pPr>
      <w:r>
        <w:rPr>
          <w:rFonts w:ascii="Cambria" w:cs="Arial" w:hAnsi="Cambria"/>
        </w:rPr>
        <w:t>Attended company visit “</w:t>
      </w:r>
      <w:r>
        <w:rPr>
          <w:rFonts w:ascii="Cambria" w:cs="Arial" w:hAnsi="Cambria"/>
          <w:b/>
        </w:rPr>
        <w:t>ALKEM LABS”</w:t>
      </w:r>
      <w:r>
        <w:rPr>
          <w:rFonts w:ascii="Cambria" w:cs="Arial" w:hAnsi="Cambria"/>
        </w:rPr>
        <w:t>and “</w:t>
      </w:r>
      <w:r>
        <w:rPr>
          <w:rFonts w:ascii="Cambria" w:cs="Arial" w:hAnsi="Cambria"/>
          <w:b/>
        </w:rPr>
        <w:t>MACLEODS PHARMACEUTICALS”</w:t>
      </w:r>
      <w:r>
        <w:rPr>
          <w:rFonts w:ascii="Cambria" w:cs="Arial" w:hAnsi="Cambria"/>
        </w:rPr>
        <w:t xml:space="preserve">  in </w:t>
      </w:r>
      <w:r>
        <w:rPr>
          <w:rFonts w:ascii="Cambria" w:cs="Arial" w:hAnsi="Cambria"/>
          <w:b/>
          <w:bCs/>
        </w:rPr>
        <w:t>Baddi</w:t>
      </w:r>
      <w:r>
        <w:rPr>
          <w:rFonts w:ascii="Cambria" w:cs="Arial" w:hAnsi="Cambria"/>
        </w:rPr>
        <w:t xml:space="preserve"> (H.P.)</w:t>
      </w:r>
    </w:p>
    <w:p>
      <w:pPr>
        <w:pStyle w:val="style0"/>
        <w:spacing w:lineRule="auto" w:line="360"/>
        <w:rPr>
          <w:rFonts w:ascii="Cambria" w:cs="Arial" w:hAnsi="Cambria"/>
        </w:rPr>
      </w:pPr>
      <w:r>
        <w:rPr>
          <w:rFonts w:ascii="Cambria" w:cs="Arial" w:hAnsi="Cambria"/>
          <w:sz w:val="22"/>
          <w:szCs w:val="22"/>
        </w:rPr>
        <w:pict>
          <v:rect id="1037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  <w:r>
        <w:rPr>
          <w:rFonts w:ascii="Cambria" w:cs="Arial" w:hAnsi="Cambria"/>
          <w:b/>
        </w:rPr>
        <w:t>Academic Project:</w:t>
      </w:r>
    </w:p>
    <w:p>
      <w:pPr>
        <w:pStyle w:val="style0"/>
        <w:rPr>
          <w:rFonts w:ascii="Cambria" w:cs="Arial" w:hAnsi="Cambria"/>
          <w:b/>
          <w:i/>
          <w:sz w:val="22"/>
          <w:szCs w:val="22"/>
        </w:rPr>
      </w:pPr>
      <w:r>
        <w:rPr>
          <w:rFonts w:ascii="Cambria" w:cs="Arial" w:hAnsi="Cambria"/>
          <w:sz w:val="22"/>
          <w:szCs w:val="22"/>
        </w:rPr>
        <w:t xml:space="preserve">A complete </w:t>
      </w:r>
      <w:r>
        <w:rPr>
          <w:rFonts w:ascii="Cambria" w:cs="Arial" w:hAnsi="Cambria"/>
          <w:sz w:val="22"/>
          <w:szCs w:val="22"/>
        </w:rPr>
        <w:t>pharmacognostic</w:t>
      </w:r>
      <w:r>
        <w:rPr>
          <w:rFonts w:ascii="Cambria" w:cs="Arial" w:hAnsi="Cambria"/>
          <w:sz w:val="22"/>
          <w:szCs w:val="22"/>
        </w:rPr>
        <w:t xml:space="preserve"> study of</w:t>
      </w:r>
      <w:r>
        <w:rPr>
          <w:rFonts w:ascii="Cambria" w:cs="Arial" w:hAnsi="Cambria"/>
          <w:b/>
          <w:i/>
          <w:sz w:val="22"/>
          <w:szCs w:val="22"/>
        </w:rPr>
        <w:t>syziumcumini (Black berry)</w:t>
      </w:r>
    </w:p>
    <w:p>
      <w:pPr>
        <w:pStyle w:val="style0"/>
        <w:rPr>
          <w:rFonts w:ascii="Cambria" w:cs="Arial" w:hAnsi="Cambria"/>
          <w:sz w:val="20"/>
          <w:szCs w:val="20"/>
        </w:rPr>
      </w:pPr>
      <w:r>
        <w:rPr>
          <w:rFonts w:ascii="Cambria" w:cs="Arial" w:hAnsi="Cambria"/>
          <w:sz w:val="22"/>
          <w:szCs w:val="22"/>
        </w:rPr>
        <w:pict>
          <v:rect id="1038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</w:p>
    <w:p>
      <w:pPr>
        <w:pStyle w:val="style179"/>
        <w:spacing w:lineRule="auto" w:line="240"/>
        <w:ind w:left="0"/>
        <w:rPr>
          <w:rFonts w:ascii="Cambria" w:cs="Arial" w:hAnsi="Cambria"/>
          <w:b/>
          <w:sz w:val="16"/>
          <w:szCs w:val="16"/>
        </w:rPr>
      </w:pPr>
      <w:r>
        <w:rPr>
          <w:rFonts w:ascii="Cambria" w:cs="Arial" w:hAnsi="Cambria"/>
          <w:b/>
          <w:sz w:val="24"/>
          <w:szCs w:val="24"/>
        </w:rPr>
        <w:t>Paper Presentation:</w:t>
      </w:r>
    </w:p>
    <w:p>
      <w:pPr>
        <w:pStyle w:val="style179"/>
        <w:spacing w:lineRule="auto" w:line="240"/>
        <w:ind w:left="0"/>
        <w:rPr>
          <w:rFonts w:ascii="Cambria" w:cs="Arial" w:hAnsi="Cambria"/>
          <w:sz w:val="16"/>
          <w:szCs w:val="16"/>
        </w:rPr>
      </w:pPr>
      <w:r>
        <w:rPr>
          <w:rFonts w:ascii="Cambria" w:cs="Arial" w:hAnsi="Cambria"/>
        </w:rPr>
        <w:t>Presented technical paper “</w:t>
      </w:r>
      <w:r>
        <w:rPr>
          <w:rFonts w:ascii="Cambria" w:cs="Arial" w:hAnsi="Cambria"/>
          <w:b/>
        </w:rPr>
        <w:t>Role of  Herbal Drug (Chemo preservative Agent) in cancer therapy”</w:t>
      </w:r>
      <w:r>
        <w:rPr>
          <w:rFonts w:ascii="Cambria" w:cs="Arial" w:hAnsi="Cambria"/>
        </w:rPr>
        <w:t>in national conference.</w:t>
      </w:r>
    </w:p>
    <w:p>
      <w:pPr>
        <w:pStyle w:val="style179"/>
        <w:spacing w:lineRule="auto" w:line="360"/>
        <w:ind w:left="0"/>
        <w:rPr>
          <w:rFonts w:ascii="Cambria" w:cs="Arial" w:hAnsi="Cambria"/>
          <w:b/>
          <w:bCs/>
          <w:sz w:val="24"/>
          <w:szCs w:val="24"/>
        </w:rPr>
      </w:pPr>
      <w:r>
        <w:rPr>
          <w:rFonts w:ascii="Cambria" w:cs="Arial" w:hAnsi="Cambria"/>
        </w:rPr>
        <w:pict>
          <v:rect id="1039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  <w:r>
        <w:rPr>
          <w:rFonts w:ascii="Cambria" w:cs="Arial" w:hAnsi="Cambria"/>
          <w:b/>
        </w:rPr>
        <w:t>Achievements</w:t>
      </w:r>
      <w:r>
        <w:rPr>
          <w:rFonts w:ascii="Cambria" w:cs="Arial" w:hAnsi="Cambria"/>
          <w:b/>
          <w:bCs/>
          <w:sz w:val="24"/>
          <w:szCs w:val="24"/>
        </w:rPr>
        <w:t>:</w:t>
      </w:r>
    </w:p>
    <w:p>
      <w:pPr>
        <w:pStyle w:val="style179"/>
        <w:spacing w:lineRule="auto" w:line="360"/>
        <w:ind w:left="0"/>
        <w:rPr>
          <w:rFonts w:ascii="Cambria" w:cs="Arial" w:hAnsi="Cambria"/>
          <w:b/>
          <w:bCs/>
        </w:rPr>
      </w:pPr>
      <w:r>
        <w:rPr>
          <w:rFonts w:ascii="Cambria" w:cs="Arial" w:hAnsi="Cambria"/>
        </w:rPr>
        <w:t xml:space="preserve">I am a registered pharmacist in </w:t>
      </w:r>
      <w:r>
        <w:rPr>
          <w:rFonts w:ascii="Cambria" w:cs="Arial" w:hAnsi="Cambria"/>
          <w:b/>
          <w:bCs/>
        </w:rPr>
        <w:t>Pharmacy Council of  MP state  since june-2011.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</w:rPr>
        <w:t xml:space="preserve">I have approval in </w:t>
      </w:r>
      <w:r>
        <w:rPr>
          <w:rFonts w:ascii="Cambria" w:cs="Arial" w:hAnsi="Cambria"/>
          <w:b/>
          <w:bCs/>
        </w:rPr>
        <w:t>Tablet &amp; Capsule and all Ayurvedic &amp; Herbal preparation in Maharashtra FDA</w:t>
      </w:r>
      <w:r>
        <w:rPr>
          <w:rFonts w:ascii="Cambria" w:cs="Arial" w:hAnsi="Cambria"/>
        </w:rPr>
        <w:t>.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</w:rPr>
        <w:pict>
          <v:rect id="1040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  <w:r>
        <w:rPr>
          <w:rFonts w:ascii="Cambria" w:cs="Arial" w:hAnsi="Cambria"/>
          <w:b/>
          <w:sz w:val="24"/>
          <w:szCs w:val="24"/>
        </w:rPr>
        <w:t>Personal Details: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  <w:b/>
          <w:bCs/>
        </w:rPr>
        <w:t>D.O.B.</w:t>
      </w:r>
      <w:r>
        <w:rPr>
          <w:rFonts w:ascii="Cambria" w:cs="Arial" w:hAnsi="Cambria"/>
        </w:rPr>
        <w:t xml:space="preserve"> :  20- oct-1987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  <w:b/>
          <w:bCs/>
        </w:rPr>
        <w:t>Father’s Name</w:t>
      </w:r>
      <w:r>
        <w:rPr>
          <w:rFonts w:ascii="Cambria" w:cs="Arial" w:hAnsi="Cambria"/>
        </w:rPr>
        <w:t xml:space="preserve">  :  Shri M.L. Gupta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  <w:b/>
          <w:bCs/>
        </w:rPr>
        <w:t xml:space="preserve">Marital Status </w:t>
      </w:r>
      <w:r>
        <w:rPr>
          <w:rFonts w:ascii="Cambria" w:cs="Arial" w:hAnsi="Cambria"/>
        </w:rPr>
        <w:t xml:space="preserve">  :  Married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  <w:b/>
          <w:bCs/>
        </w:rPr>
        <w:t>Permanent Address</w:t>
      </w:r>
      <w:r>
        <w:rPr>
          <w:rFonts w:ascii="Cambria" w:cs="Arial" w:hAnsi="Cambria"/>
        </w:rPr>
        <w:t xml:space="preserve"> :  H.No-. 14/339-cenral ware house road </w:t>
      </w:r>
      <w:r>
        <w:rPr>
          <w:rFonts w:ascii="Cambria" w:cs="Arial" w:hAnsi="Cambria"/>
        </w:rPr>
        <w:t>Morena</w:t>
      </w:r>
      <w:r>
        <w:rPr>
          <w:rFonts w:ascii="Cambria" w:cs="Arial" w:hAnsi="Cambria"/>
        </w:rPr>
        <w:t xml:space="preserve"> (M.P.)</w:t>
      </w:r>
      <w:r>
        <w:rPr>
          <w:rFonts w:ascii="Cambria" w:cs="Arial" w:hAnsi="Cambria"/>
        </w:rPr>
        <w:t xml:space="preserve"> </w:t>
      </w:r>
      <w:r>
        <w:rPr>
          <w:rFonts w:ascii="Cambria" w:cs="Arial" w:hAnsi="Cambria"/>
        </w:rPr>
        <w:t>Pin- 476001</w:t>
      </w:r>
    </w:p>
    <w:p>
      <w:pPr>
        <w:pStyle w:val="style179"/>
        <w:spacing w:lineRule="auto" w:line="360"/>
        <w:ind w:left="0"/>
        <w:rPr>
          <w:rFonts w:ascii="Cambria" w:cs="Arial" w:hAnsi="Cambria"/>
        </w:rPr>
      </w:pPr>
      <w:r>
        <w:rPr>
          <w:rFonts w:ascii="Cambria" w:cs="Arial" w:hAnsi="Cambria"/>
          <w:b/>
          <w:bCs/>
        </w:rPr>
        <w:t>Languages known</w:t>
      </w:r>
      <w:r>
        <w:rPr>
          <w:rFonts w:ascii="Cambria" w:cs="Arial" w:hAnsi="Cambria"/>
        </w:rPr>
        <w:t>:  Hindi, English &amp; Marathi.</w:t>
      </w:r>
    </w:p>
    <w:p>
      <w:pPr>
        <w:pStyle w:val="style179"/>
        <w:spacing w:lineRule="auto" w:line="360"/>
        <w:ind w:left="0"/>
        <w:rPr>
          <w:rFonts w:ascii="Cambria" w:cs="Arial" w:hAnsi="Cambria"/>
          <w:b/>
          <w:sz w:val="20"/>
          <w:szCs w:val="20"/>
        </w:rPr>
      </w:pPr>
      <w:r>
        <w:rPr>
          <w:rFonts w:ascii="Cambria" w:cs="Arial" w:hAnsi="Cambria"/>
          <w:b/>
          <w:bCs/>
        </w:rPr>
        <w:t>Hobbies</w:t>
      </w:r>
      <w:r>
        <w:rPr>
          <w:rFonts w:ascii="Cambria" w:cs="Arial" w:hAnsi="Cambria"/>
        </w:rPr>
        <w:t xml:space="preserve"> : Watching Discovery &amp; National Geographic channel, Playing cricket.</w:t>
      </w:r>
    </w:p>
    <w:p>
      <w:pPr>
        <w:pStyle w:val="style179"/>
        <w:spacing w:lineRule="auto" w:line="240"/>
        <w:ind w:left="0"/>
        <w:rPr>
          <w:rFonts w:ascii="Cambria" w:cs="Arial" w:hAnsi="Cambria"/>
          <w:b/>
          <w:sz w:val="24"/>
          <w:szCs w:val="24"/>
        </w:rPr>
      </w:pPr>
      <w:r>
        <w:rPr>
          <w:rFonts w:ascii="Cambria" w:cs="Arial" w:hAnsi="Cambria"/>
        </w:rPr>
        <w:pict>
          <v:rect id="1041" fillcolor="#a7a6aa" stroked="f" style="margin-left:0.0pt;margin-top:0.0pt;width:0.0pt;height:1.5pt;mso-wrap-distance-left:0.0pt;mso-wrap-distance-right:0.0pt;visibility:visible;" o:hr="t" o:hrstd="t">
            <v:stroke on="f"/>
            <v:fill/>
          </v:rect>
        </w:pict>
      </w:r>
      <w:r>
        <w:rPr>
          <w:rFonts w:ascii="Cambria" w:cs="Arial" w:hAnsi="Cambria"/>
          <w:b/>
          <w:sz w:val="24"/>
          <w:szCs w:val="24"/>
        </w:rPr>
        <w:t>Declaration:</w:t>
      </w:r>
    </w:p>
    <w:p>
      <w:pPr>
        <w:pStyle w:val="style179"/>
        <w:spacing w:lineRule="auto" w:line="240"/>
        <w:ind w:left="0"/>
        <w:rPr>
          <w:rFonts w:ascii="Cambria" w:cs="Arial" w:hAnsi="Cambria"/>
        </w:rPr>
      </w:pPr>
      <w:r>
        <w:rPr>
          <w:rFonts w:ascii="Cambria" w:cs="Arial" w:hAnsi="Cambria"/>
        </w:rPr>
        <w:t>I hereby declare that the above information is true and best to my knowledge.</w:t>
      </w:r>
    </w:p>
    <w:p>
      <w:pPr>
        <w:pStyle w:val="style0"/>
        <w:rPr>
          <w:rFonts w:ascii="Cambria" w:cs="Arial" w:hAnsi="Cambria"/>
          <w:b/>
          <w:sz w:val="22"/>
          <w:szCs w:val="22"/>
        </w:rPr>
      </w:pPr>
    </w:p>
    <w:p>
      <w:pPr>
        <w:pStyle w:val="style0"/>
        <w:rPr>
          <w:rFonts w:ascii="Cambria" w:cs="Arial" w:hAnsi="Cambria"/>
          <w:b/>
          <w:sz w:val="22"/>
          <w:szCs w:val="22"/>
        </w:rPr>
      </w:pPr>
      <w:r>
        <w:rPr>
          <w:rFonts w:ascii="Cambria" w:cs="Arial" w:hAnsi="Cambria"/>
          <w:b/>
          <w:sz w:val="22"/>
          <w:szCs w:val="22"/>
        </w:rPr>
        <w:t>Date:</w:t>
      </w:r>
    </w:p>
    <w:p>
      <w:pPr>
        <w:pStyle w:val="style0"/>
        <w:rPr>
          <w:rFonts w:ascii="Cambria" w:cs="Arial" w:hAnsi="Cambria"/>
          <w:b/>
          <w:sz w:val="22"/>
          <w:szCs w:val="22"/>
        </w:rPr>
      </w:pPr>
      <w:r>
        <w:rPr>
          <w:rFonts w:ascii="Cambria" w:cs="Arial" w:hAnsi="Cambria"/>
          <w:b/>
          <w:sz w:val="22"/>
          <w:szCs w:val="22"/>
        </w:rPr>
        <w:t xml:space="preserve">Place:  </w:t>
      </w:r>
      <w:r>
        <w:rPr>
          <w:rFonts w:ascii="Cambria" w:cs="Arial" w:hAnsi="Cambria"/>
          <w:b/>
          <w:sz w:val="22"/>
          <w:szCs w:val="22"/>
        </w:rPr>
        <w:t>Sonipat</w:t>
      </w:r>
      <w:r>
        <w:rPr>
          <w:rFonts w:ascii="Cambria" w:cs="Arial" w:hAnsi="Cambria"/>
          <w:b/>
          <w:sz w:val="22"/>
          <w:szCs w:val="22"/>
        </w:rPr>
        <w:t xml:space="preserve">                                                                            RAVI GUPTA</w:t>
      </w: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rPr>
          <w:rFonts w:ascii="Cambria" w:cs="Arial" w:hAnsi="Cambria"/>
          <w:sz w:val="22"/>
          <w:szCs w:val="22"/>
        </w:rPr>
      </w:pPr>
    </w:p>
    <w:p>
      <w:pPr>
        <w:pStyle w:val="style0"/>
        <w:shd w:val="clear" w:color="auto" w:fill="ffffff"/>
        <w:rPr>
          <w:rFonts w:ascii="Cambria" w:cs="Arial" w:hAnsi="Cambria"/>
          <w:sz w:val="22"/>
          <w:szCs w:val="22"/>
        </w:rPr>
      </w:pPr>
    </w:p>
    <w:p>
      <w:pPr>
        <w:pStyle w:val="style0"/>
        <w:shd w:val="clear" w:color="auto" w:fill="ffffff"/>
        <w:rPr>
          <w:rFonts w:ascii="Cambria" w:cs="Arial" w:hAnsi="Cambria"/>
          <w:sz w:val="22"/>
          <w:szCs w:val="22"/>
        </w:rPr>
      </w:pPr>
    </w:p>
    <w:sectPr>
      <w:pgSz w:w="12240" w:h="15840" w:orient="portrait"/>
      <w:pgMar w:top="810" w:right="135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orpid C1 Regular">
    <w:altName w:val="Times New Roman"/>
    <w:panose1 w:val="00000000000000000000"/>
    <w:charset w:val="00"/>
    <w:family w:val="swiss"/>
    <w:pitch w:val="variable"/>
    <w:sig w:usb0="A00000EF" w:usb1="5000205B" w:usb2="00000000" w:usb3="00000000" w:csb0="0000009B" w:csb1="00000000"/>
  </w:font>
  <w:font w:name="TheAcademy-Regular">
    <w:altName w:val="Calibri"/>
    <w:panose1 w:val="00000000000000000000"/>
    <w:charset w:val="4d"/>
    <w:family w:val="auto"/>
    <w:pitch w:val="default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IDFont+F3">
    <w:altName w:val="CIDFont+F3"/>
    <w:panose1 w:val="000000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E3072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27AB8DE"/>
    <w:lvl w:ilvl="0" w:tplc="0409000B">
      <w:start w:val="1"/>
      <w:numFmt w:val="bullet"/>
      <w:lvlText w:val="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F2499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A8A2D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1CE16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0AECF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6EEB5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196469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B5C606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596E58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AC0611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29FABDF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hybridMultilevel"/>
    <w:tmpl w:val="D3EA68EA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multilevel"/>
    <w:tmpl w:val="34D648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hybridMultilevel"/>
    <w:tmpl w:val="3B104E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CB1210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C700FD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18"/>
  </w:num>
  <w:num w:numId="12">
    <w:abstractNumId w:val="15"/>
  </w:num>
  <w:num w:numId="13">
    <w:abstractNumId w:val="9"/>
  </w:num>
  <w:num w:numId="14">
    <w:abstractNumId w:val="19"/>
  </w:num>
  <w:num w:numId="15">
    <w:abstractNumId w:val="14"/>
  </w:num>
  <w:num w:numId="16">
    <w:abstractNumId w:val="16"/>
  </w:num>
  <w:num w:numId="17">
    <w:abstractNumId w:val="16"/>
    <w:lvlOverride w:ilvl="1">
      <w:lvl w:ilvl="1">
        <w:start w:val="1"/>
        <w:numFmt w:val="bullet"/>
        <w:lvlText w:val=""/>
        <w:lvlJc w:val="left"/>
        <w:pPr>
          <w:tabs>
            <w:tab w:val="left" w:leader="none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10"/>
  </w:num>
  <w:num w:numId="19">
    <w:abstractNumId w:val="17"/>
  </w:num>
  <w:num w:numId="20">
    <w:abstractNumId w:val="12"/>
  </w:num>
  <w:num w:numId="21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tyle31">
    <w:name w:val="header"/>
    <w:basedOn w:val="style0"/>
    <w:next w:val="style31"/>
    <w:link w:val="style4097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ef347ffd-d27b-4b81-934f-f9aa4c6e1883"/>
    <w:basedOn w:val="style65"/>
    <w:next w:val="style4097"/>
    <w:link w:val="style31"/>
    <w:rPr>
      <w:sz w:val="24"/>
      <w:szCs w:val="24"/>
    </w:rPr>
  </w:style>
  <w:style w:type="paragraph" w:styleId="style32">
    <w:name w:val="footer"/>
    <w:basedOn w:val="style0"/>
    <w:next w:val="style32"/>
    <w:link w:val="style4098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84f3111d-6a96-4e07-b31b-2853a40a439f"/>
    <w:basedOn w:val="style65"/>
    <w:next w:val="style4098"/>
    <w:link w:val="style32"/>
    <w:rPr>
      <w:sz w:val="24"/>
      <w:szCs w:val="24"/>
    </w:rPr>
  </w:style>
  <w:style w:type="paragraph" w:styleId="style153">
    <w:name w:val="Balloon Text"/>
    <w:basedOn w:val="style0"/>
    <w:next w:val="style153"/>
    <w:link w:val="style4099"/>
    <w:pPr/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rPr>
      <w:rFonts w:ascii="Tahoma" w:cs="Tahoma" w:hAnsi="Tahoma"/>
      <w:sz w:val="16"/>
      <w:szCs w:val="16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customStyle="1" w:styleId="style4100">
    <w:name w:val="Table text"/>
    <w:next w:val="style4100"/>
    <w:qFormat/>
    <w:uiPriority w:val="2"/>
    <w:pPr>
      <w:spacing w:before="40" w:after="40"/>
    </w:pPr>
    <w:rPr>
      <w:rFonts w:ascii="Corpid C1 Regular" w:cs="TheAcademy-Regular" w:eastAsia="Calibri" w:hAnsi="Corpid C1 Regular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101">
    <w:name w:val="uv3um"/>
    <w:basedOn w:val="style65"/>
    <w:next w:val="style410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Words>1268</Words>
  <Pages>6</Pages>
  <Characters>7866</Characters>
  <Application>WPS Office</Application>
  <DocSecurity>0</DocSecurity>
  <Paragraphs>157</Paragraphs>
  <ScaleCrop>false</ScaleCrop>
  <LinksUpToDate>false</LinksUpToDate>
  <CharactersWithSpaces>9131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2018-10-16T07:06:00Z</dcterms:created>
  <dc:creator>abc</dc:creator>
  <lastModifiedBy>motorola edge 40</lastModifiedBy>
  <lastPrinted>2012-06-08T19:29:00Z</lastPrinted>
  <dcterms:modified xsi:type="dcterms:W3CDTF">2025-02-21T18:02:26Z</dcterms:modified>
  <revision>36</revision>
  <dc:title>Richa Pandey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f8115382f6de401484bf1ba11b888631</vt:lpwstr>
  </property>
</Properties>
</file>